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D6B4" w14:textId="77777777" w:rsidR="00BF3869"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6A909726" w14:textId="77777777" w:rsidR="00BF3869"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246740A1" wp14:editId="282717DD">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464ED08F" w14:textId="71265639" w:rsidR="00BF3869" w:rsidRDefault="00C9458A">
      <w:pPr>
        <w:spacing w:before="120" w:after="120" w:line="288" w:lineRule="auto"/>
        <w:jc w:val="center"/>
        <w:rPr>
          <w:rFonts w:ascii="Times New Roman" w:eastAsia="Times New Roman" w:hAnsi="Times New Roman" w:cs="Times New Roman"/>
          <w:sz w:val="24"/>
          <w:szCs w:val="24"/>
        </w:rPr>
      </w:pPr>
      <w:r>
        <w:rPr>
          <w:rFonts w:ascii="Bookman Old Style" w:eastAsia="Bookman Old Style" w:hAnsi="Bookman Old Style" w:cs="Bookman Old Style"/>
          <w:b/>
          <w:sz w:val="32"/>
          <w:szCs w:val="32"/>
        </w:rPr>
        <w:t xml:space="preserve">Face </w:t>
      </w:r>
      <w:r w:rsidR="00CF3E91">
        <w:rPr>
          <w:rFonts w:ascii="Bookman Old Style" w:eastAsia="Bookman Old Style" w:hAnsi="Bookman Old Style" w:cs="Bookman Old Style"/>
          <w:b/>
          <w:sz w:val="32"/>
          <w:szCs w:val="32"/>
        </w:rPr>
        <w:t>Mask Detection</w:t>
      </w:r>
      <w:r>
        <w:rPr>
          <w:rFonts w:ascii="Bookman Old Style" w:eastAsia="Bookman Old Style" w:hAnsi="Bookman Old Style" w:cs="Bookman Old Style"/>
          <w:b/>
          <w:sz w:val="32"/>
          <w:szCs w:val="32"/>
        </w:rPr>
        <w:t xml:space="preserve"> Using Python</w:t>
      </w:r>
      <w:r>
        <w:rPr>
          <w:noProof/>
        </w:rPr>
        <w:drawing>
          <wp:inline distT="0" distB="0" distL="0" distR="0" wp14:anchorId="1BE02ED9" wp14:editId="675F6FFF">
            <wp:extent cx="5731510" cy="99172"/>
            <wp:effectExtent l="0" t="0" r="254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99172"/>
                    </a:xfrm>
                    <a:prstGeom prst="rect">
                      <a:avLst/>
                    </a:prstGeom>
                    <a:ln/>
                  </pic:spPr>
                </pic:pic>
              </a:graphicData>
            </a:graphic>
          </wp:inline>
        </w:drawing>
      </w:r>
    </w:p>
    <w:p w14:paraId="58A3E9C5" w14:textId="77777777" w:rsidR="00BF3869"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234C1305" w14:textId="77777777" w:rsidR="00BF3869" w:rsidRDefault="00BF3869">
      <w:pPr>
        <w:spacing w:line="199" w:lineRule="auto"/>
        <w:rPr>
          <w:rFonts w:ascii="Times New Roman" w:eastAsia="Times New Roman" w:hAnsi="Times New Roman" w:cs="Times New Roman"/>
          <w:sz w:val="24"/>
          <w:szCs w:val="24"/>
        </w:rPr>
      </w:pPr>
    </w:p>
    <w:p w14:paraId="3882623C" w14:textId="77777777" w:rsidR="00BF386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CFF7335" w14:textId="77777777" w:rsidR="00BF3869" w:rsidRDefault="00BF3869">
      <w:pPr>
        <w:spacing w:line="139" w:lineRule="auto"/>
        <w:jc w:val="center"/>
        <w:rPr>
          <w:rFonts w:ascii="Bookman Old Style" w:eastAsia="Bookman Old Style" w:hAnsi="Bookman Old Style" w:cs="Bookman Old Style"/>
          <w:sz w:val="24"/>
          <w:szCs w:val="24"/>
        </w:rPr>
      </w:pPr>
    </w:p>
    <w:p w14:paraId="6EF3A92B" w14:textId="77777777" w:rsidR="00BF386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4ADCCA3" w14:textId="77777777" w:rsidR="00BF3869" w:rsidRDefault="00BF3869">
      <w:pPr>
        <w:spacing w:line="137" w:lineRule="auto"/>
        <w:jc w:val="center"/>
        <w:rPr>
          <w:rFonts w:ascii="Bookman Old Style" w:eastAsia="Bookman Old Style" w:hAnsi="Bookman Old Style" w:cs="Bookman Old Style"/>
          <w:sz w:val="24"/>
          <w:szCs w:val="24"/>
        </w:rPr>
      </w:pPr>
    </w:p>
    <w:p w14:paraId="6A903FFC" w14:textId="77777777" w:rsidR="00BF3869"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3AF39E48" w14:textId="77777777" w:rsidR="00BF3869" w:rsidRDefault="00BF3869">
      <w:pPr>
        <w:jc w:val="center"/>
        <w:rPr>
          <w:rFonts w:ascii="Bookman Old Style" w:eastAsia="Bookman Old Style" w:hAnsi="Bookman Old Style" w:cs="Bookman Old Style"/>
          <w:b/>
          <w:color w:val="FF0000"/>
          <w:sz w:val="24"/>
          <w:szCs w:val="24"/>
        </w:rPr>
      </w:pPr>
    </w:p>
    <w:p w14:paraId="2F0C1409" w14:textId="77777777" w:rsidR="00BF3869" w:rsidRDefault="00BF3869">
      <w:pPr>
        <w:jc w:val="center"/>
        <w:rPr>
          <w:rFonts w:ascii="Bookman Old Style" w:eastAsia="Bookman Old Style" w:hAnsi="Bookman Old Style" w:cs="Bookman Old Style"/>
          <w:b/>
          <w:sz w:val="24"/>
          <w:szCs w:val="24"/>
        </w:rPr>
      </w:pPr>
    </w:p>
    <w:p w14:paraId="7D697BFA" w14:textId="77777777" w:rsidR="00BF3869"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52C61670" w14:textId="77777777" w:rsidR="00BF3869" w:rsidRDefault="00BF3869">
      <w:pPr>
        <w:spacing w:line="137" w:lineRule="auto"/>
        <w:rPr>
          <w:rFonts w:ascii="Bookman Old Style" w:eastAsia="Bookman Old Style" w:hAnsi="Bookman Old Style" w:cs="Bookman Old Style"/>
          <w:sz w:val="24"/>
          <w:szCs w:val="24"/>
        </w:rPr>
      </w:pPr>
    </w:p>
    <w:p w14:paraId="1457A0D4" w14:textId="77777777" w:rsidR="00BF3869"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14:paraId="00C1AC34" w14:textId="242E00EB" w:rsidR="00BF3869" w:rsidRDefault="00C9458A" w:rsidP="00C9458A">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Utkarsh Pant</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2019592</w:t>
      </w:r>
    </w:p>
    <w:p w14:paraId="20F7E96F" w14:textId="77777777" w:rsidR="00BF3869" w:rsidRDefault="00BF3869">
      <w:pPr>
        <w:jc w:val="center"/>
        <w:rPr>
          <w:rFonts w:ascii="Bookman Old Style" w:eastAsia="Bookman Old Style" w:hAnsi="Bookman Old Style" w:cs="Bookman Old Style"/>
          <w:b/>
          <w:sz w:val="24"/>
          <w:szCs w:val="24"/>
        </w:rPr>
      </w:pPr>
    </w:p>
    <w:p w14:paraId="61C3170C" w14:textId="77777777" w:rsidR="00BF3869" w:rsidRDefault="00BF3869">
      <w:pPr>
        <w:jc w:val="center"/>
        <w:rPr>
          <w:rFonts w:ascii="Bookman Old Style" w:eastAsia="Bookman Old Style" w:hAnsi="Bookman Old Style" w:cs="Bookman Old Style"/>
          <w:b/>
          <w:sz w:val="24"/>
          <w:szCs w:val="24"/>
        </w:rPr>
      </w:pPr>
    </w:p>
    <w:p w14:paraId="145816E5" w14:textId="77777777" w:rsidR="00BF3869" w:rsidRDefault="00BF3869">
      <w:pPr>
        <w:jc w:val="center"/>
        <w:rPr>
          <w:rFonts w:ascii="Times New Roman" w:eastAsia="Times New Roman" w:hAnsi="Times New Roman" w:cs="Times New Roman"/>
          <w:b/>
          <w:i/>
          <w:sz w:val="24"/>
          <w:szCs w:val="24"/>
        </w:rPr>
      </w:pPr>
    </w:p>
    <w:p w14:paraId="1272FDCD" w14:textId="77777777" w:rsidR="00BF3869"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607F5433" w14:textId="77777777" w:rsidR="00BF3869" w:rsidRDefault="00BF3869">
      <w:pPr>
        <w:spacing w:line="34" w:lineRule="auto"/>
        <w:jc w:val="center"/>
        <w:rPr>
          <w:rFonts w:ascii="Times New Roman" w:eastAsia="Times New Roman" w:hAnsi="Times New Roman" w:cs="Times New Roman"/>
          <w:sz w:val="24"/>
          <w:szCs w:val="24"/>
        </w:rPr>
      </w:pPr>
    </w:p>
    <w:p w14:paraId="0FCE013F" w14:textId="564CBC36" w:rsidR="00BF3869" w:rsidRDefault="00C9458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 Meenakshi Maindola</w:t>
      </w:r>
    </w:p>
    <w:p w14:paraId="6D1283C2" w14:textId="7FE846A5" w:rsidR="00BF3869" w:rsidRDefault="0089595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0CEB2B72" w14:textId="51C20778" w:rsidR="0089595F" w:rsidRDefault="0089595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w:t>
      </w:r>
    </w:p>
    <w:p w14:paraId="7A559A51" w14:textId="77777777" w:rsidR="00BF3869" w:rsidRDefault="00BF3869">
      <w:pPr>
        <w:jc w:val="center"/>
        <w:rPr>
          <w:rFonts w:ascii="Times New Roman" w:eastAsia="Times New Roman" w:hAnsi="Times New Roman" w:cs="Times New Roman"/>
          <w:b/>
          <w:sz w:val="24"/>
          <w:szCs w:val="24"/>
        </w:rPr>
      </w:pPr>
    </w:p>
    <w:p w14:paraId="410E048B" w14:textId="77777777" w:rsidR="00BF3869" w:rsidRDefault="00BF3869">
      <w:pPr>
        <w:jc w:val="center"/>
        <w:rPr>
          <w:rFonts w:ascii="Times New Roman" w:eastAsia="Times New Roman" w:hAnsi="Times New Roman" w:cs="Times New Roman"/>
          <w:b/>
          <w:sz w:val="24"/>
          <w:szCs w:val="24"/>
        </w:rPr>
      </w:pPr>
    </w:p>
    <w:p w14:paraId="51D130B8" w14:textId="77777777" w:rsidR="00BF3869" w:rsidRDefault="00BF3869">
      <w:pPr>
        <w:jc w:val="center"/>
        <w:rPr>
          <w:rFonts w:ascii="Times New Roman" w:eastAsia="Times New Roman" w:hAnsi="Times New Roman" w:cs="Times New Roman"/>
          <w:b/>
          <w:sz w:val="24"/>
          <w:szCs w:val="24"/>
        </w:rPr>
      </w:pPr>
    </w:p>
    <w:p w14:paraId="6146F615" w14:textId="77777777" w:rsidR="00BF3869" w:rsidRDefault="00000000">
      <w:pPr>
        <w:jc w:val="center"/>
        <w:rPr>
          <w:rFonts w:ascii="Times New Roman" w:eastAsia="Times New Roman" w:hAnsi="Times New Roman" w:cs="Times New Roman"/>
          <w:b/>
          <w:sz w:val="24"/>
          <w:szCs w:val="24"/>
        </w:rPr>
      </w:pPr>
      <w:r>
        <w:rPr>
          <w:noProof/>
        </w:rPr>
        <w:drawing>
          <wp:inline distT="0" distB="0" distL="0" distR="0" wp14:anchorId="5A9EE20B" wp14:editId="1C529B69">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7A5B6B67" w14:textId="77777777" w:rsidR="00BF3869" w:rsidRDefault="00BF3869">
      <w:pPr>
        <w:jc w:val="center"/>
        <w:rPr>
          <w:rFonts w:ascii="Times New Roman" w:eastAsia="Times New Roman" w:hAnsi="Times New Roman" w:cs="Times New Roman"/>
          <w:b/>
          <w:sz w:val="24"/>
          <w:szCs w:val="24"/>
        </w:rPr>
      </w:pPr>
    </w:p>
    <w:p w14:paraId="20343E37" w14:textId="77777777" w:rsidR="00BF3869" w:rsidRDefault="00BF3869">
      <w:pPr>
        <w:jc w:val="center"/>
        <w:rPr>
          <w:rFonts w:ascii="Times New Roman" w:eastAsia="Times New Roman" w:hAnsi="Times New Roman" w:cs="Times New Roman"/>
          <w:b/>
          <w:sz w:val="24"/>
          <w:szCs w:val="24"/>
        </w:rPr>
      </w:pPr>
    </w:p>
    <w:p w14:paraId="0F4377C2" w14:textId="77777777" w:rsidR="00BF38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A5614A9" w14:textId="77777777" w:rsidR="00BF38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4363604D" w14:textId="77777777" w:rsidR="00BF38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67239B2" w14:textId="77777777" w:rsidR="00BF38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771C45B1" w14:textId="77777777" w:rsidR="00BF3869" w:rsidRDefault="00BF3869">
      <w:pPr>
        <w:jc w:val="center"/>
        <w:rPr>
          <w:rFonts w:ascii="Bookman Old Style" w:eastAsia="Bookman Old Style" w:hAnsi="Bookman Old Style" w:cs="Bookman Old Style"/>
          <w:b/>
          <w:sz w:val="32"/>
          <w:szCs w:val="32"/>
        </w:rPr>
      </w:pPr>
    </w:p>
    <w:p w14:paraId="12AA83F3" w14:textId="77777777" w:rsidR="00BF3869" w:rsidRDefault="00BF3869">
      <w:pPr>
        <w:jc w:val="center"/>
        <w:rPr>
          <w:rFonts w:ascii="Bookman Old Style" w:eastAsia="Bookman Old Style" w:hAnsi="Bookman Old Style" w:cs="Bookman Old Style"/>
          <w:b/>
          <w:sz w:val="32"/>
          <w:szCs w:val="32"/>
        </w:rPr>
      </w:pPr>
    </w:p>
    <w:p w14:paraId="3294C371" w14:textId="77777777" w:rsidR="00BF3869" w:rsidRDefault="00BF3869">
      <w:pPr>
        <w:jc w:val="center"/>
        <w:rPr>
          <w:rFonts w:ascii="Bookman Old Style" w:eastAsia="Bookman Old Style" w:hAnsi="Bookman Old Style" w:cs="Bookman Old Style"/>
          <w:b/>
          <w:sz w:val="32"/>
          <w:szCs w:val="32"/>
        </w:rPr>
      </w:pPr>
    </w:p>
    <w:p w14:paraId="101A8871" w14:textId="77777777" w:rsidR="00BF3869"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2820D5B3" wp14:editId="0EB3039B">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A69E24" w14:textId="77777777" w:rsidR="00BF3869" w:rsidRDefault="00BF3869">
                            <w:pPr>
                              <w:textDirection w:val="btLr"/>
                            </w:pPr>
                          </w:p>
                        </w:txbxContent>
                      </wps:txbx>
                      <wps:bodyPr spcFirstLastPara="1" wrap="square" lIns="91425" tIns="91425" rIns="91425" bIns="91425" anchor="ctr" anchorCtr="0">
                        <a:noAutofit/>
                      </wps:bodyPr>
                    </wps:wsp>
                  </a:graphicData>
                </a:graphic>
              </wp:inline>
            </w:drawing>
          </mc:Choice>
          <mc:Fallback>
            <w:pict>
              <v:rect w14:anchorId="2820D5B3"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61A69E24" w14:textId="77777777" w:rsidR="00BF3869" w:rsidRDefault="00BF3869">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049E010B" wp14:editId="3C9AAB28">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64F107FA" w14:textId="77777777" w:rsidR="00BF3869"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DCBF31E" w14:textId="77777777" w:rsidR="00BF3869"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43A6B96" w14:textId="77777777" w:rsidR="00BF3869" w:rsidRDefault="00BF3869">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03E4158" w14:textId="77777777" w:rsidR="00BF3869" w:rsidRDefault="00BF3869">
      <w:pPr>
        <w:pBdr>
          <w:top w:val="nil"/>
          <w:left w:val="nil"/>
          <w:bottom w:val="nil"/>
          <w:right w:val="nil"/>
          <w:between w:val="nil"/>
        </w:pBdr>
        <w:jc w:val="both"/>
        <w:rPr>
          <w:rFonts w:ascii="Times New Roman" w:eastAsia="Times New Roman" w:hAnsi="Times New Roman" w:cs="Times New Roman"/>
          <w:color w:val="000000"/>
          <w:sz w:val="24"/>
          <w:szCs w:val="24"/>
        </w:rPr>
      </w:pPr>
    </w:p>
    <w:p w14:paraId="5F5D9D5D" w14:textId="6242C841" w:rsidR="00BF3869"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89595F">
        <w:rPr>
          <w:rFonts w:ascii="Times New Roman" w:eastAsia="Times New Roman" w:hAnsi="Times New Roman" w:cs="Times New Roman"/>
          <w:b/>
          <w:sz w:val="24"/>
          <w:szCs w:val="24"/>
        </w:rPr>
        <w:t>Face Mask Detection Using Python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9595F">
        <w:rPr>
          <w:rFonts w:ascii="Times New Roman" w:eastAsia="Times New Roman" w:hAnsi="Times New Roman" w:cs="Times New Roman"/>
          <w:b/>
          <w:sz w:val="24"/>
          <w:szCs w:val="24"/>
        </w:rPr>
        <w:t>Ms. Meenakshi Maindola</w:t>
      </w:r>
      <w:r>
        <w:rPr>
          <w:rFonts w:ascii="Times New Roman" w:eastAsia="Times New Roman" w:hAnsi="Times New Roman" w:cs="Times New Roman"/>
          <w:b/>
          <w:sz w:val="24"/>
          <w:szCs w:val="24"/>
        </w:rPr>
        <w:t xml:space="preserve">, </w:t>
      </w:r>
      <w:r w:rsidR="0089595F">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256AF52B" w14:textId="77777777" w:rsidR="00BF3869" w:rsidRDefault="00BF3869">
      <w:pPr>
        <w:spacing w:line="360" w:lineRule="auto"/>
        <w:jc w:val="both"/>
        <w:rPr>
          <w:rFonts w:ascii="Times New Roman" w:eastAsia="Times New Roman" w:hAnsi="Times New Roman" w:cs="Times New Roman"/>
          <w:sz w:val="24"/>
          <w:szCs w:val="24"/>
        </w:rPr>
      </w:pPr>
    </w:p>
    <w:p w14:paraId="134C3A2E" w14:textId="77777777" w:rsidR="00BF386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E60BC18" w14:textId="77777777" w:rsidR="00BF3869" w:rsidRDefault="00BF3869">
      <w:pPr>
        <w:spacing w:line="360" w:lineRule="auto"/>
        <w:ind w:left="720" w:firstLine="720"/>
        <w:jc w:val="both"/>
        <w:rPr>
          <w:rFonts w:ascii="Times New Roman" w:eastAsia="Times New Roman" w:hAnsi="Times New Roman" w:cs="Times New Roman"/>
          <w:sz w:val="24"/>
          <w:szCs w:val="24"/>
        </w:rPr>
      </w:pPr>
    </w:p>
    <w:p w14:paraId="101CC634" w14:textId="5E3E669D" w:rsidR="00BF3869" w:rsidRDefault="00000000">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3AEC7881" w14:textId="261DE369" w:rsidR="00BF3869" w:rsidRDefault="0089595F">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t>Utkarsh pant        2019592</w:t>
      </w:r>
    </w:p>
    <w:p w14:paraId="1CD7CEDF"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1E280AF8"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01398A4A"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177AE338"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606BA6DF"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1CEDA1F4"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636ABCD8"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10DB94F2"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52EDBFA9" w14:textId="77777777" w:rsidR="00BF3869" w:rsidRDefault="00BF3869">
      <w:pPr>
        <w:pBdr>
          <w:bottom w:val="single" w:sz="12" w:space="1" w:color="000000"/>
        </w:pBdr>
        <w:spacing w:line="480" w:lineRule="auto"/>
        <w:jc w:val="center"/>
        <w:rPr>
          <w:rFonts w:ascii="Times New Roman" w:eastAsia="Times New Roman" w:hAnsi="Times New Roman" w:cs="Times New Roman"/>
          <w:b/>
          <w:sz w:val="36"/>
          <w:szCs w:val="36"/>
        </w:rPr>
      </w:pPr>
    </w:p>
    <w:p w14:paraId="05DE95A2" w14:textId="77777777" w:rsidR="00BF3869"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471F1628" w14:textId="77777777" w:rsidR="00BF3869" w:rsidRDefault="00BF3869">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BF3869" w14:paraId="5FDE5DE3" w14:textId="77777777">
        <w:trPr>
          <w:trHeight w:val="449"/>
          <w:jc w:val="center"/>
        </w:trPr>
        <w:tc>
          <w:tcPr>
            <w:tcW w:w="1634" w:type="dxa"/>
          </w:tcPr>
          <w:p w14:paraId="0EA1E01D" w14:textId="77777777" w:rsidR="00BF38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731F7B5E" w14:textId="77777777" w:rsidR="00BF38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19CCC641" w14:textId="77777777" w:rsidR="00BF38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F3869" w14:paraId="09779B72" w14:textId="77777777">
        <w:trPr>
          <w:trHeight w:val="433"/>
          <w:jc w:val="center"/>
        </w:trPr>
        <w:tc>
          <w:tcPr>
            <w:tcW w:w="1634" w:type="dxa"/>
          </w:tcPr>
          <w:p w14:paraId="70C4C918" w14:textId="77777777" w:rsidR="00BF38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86392AE"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2EFF0BE2" w14:textId="60CA1748" w:rsidR="00BF3869" w:rsidRDefault="007532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82663">
              <w:rPr>
                <w:rFonts w:ascii="Times New Roman" w:eastAsia="Times New Roman" w:hAnsi="Times New Roman" w:cs="Times New Roman"/>
                <w:b/>
                <w:sz w:val="24"/>
                <w:szCs w:val="24"/>
              </w:rPr>
              <w:t>-3</w:t>
            </w:r>
          </w:p>
        </w:tc>
      </w:tr>
      <w:tr w:rsidR="00BF3869" w14:paraId="73B6E007" w14:textId="77777777">
        <w:trPr>
          <w:trHeight w:val="433"/>
          <w:jc w:val="center"/>
        </w:trPr>
        <w:tc>
          <w:tcPr>
            <w:tcW w:w="1634" w:type="dxa"/>
          </w:tcPr>
          <w:p w14:paraId="4C931CAF" w14:textId="77777777" w:rsidR="00BF38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42C04F39"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66AC1BE4" w14:textId="5437198B" w:rsidR="00BF3869" w:rsidRDefault="00F8266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BF3869" w14:paraId="2E922415" w14:textId="77777777">
        <w:trPr>
          <w:trHeight w:val="433"/>
          <w:jc w:val="center"/>
        </w:trPr>
        <w:tc>
          <w:tcPr>
            <w:tcW w:w="1634" w:type="dxa"/>
          </w:tcPr>
          <w:p w14:paraId="49BD6374" w14:textId="77777777" w:rsidR="00BF38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19D3D2D"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08408745" w14:textId="5F4F546E" w:rsidR="00BF3869" w:rsidRDefault="00F8266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7-10</w:t>
            </w:r>
          </w:p>
        </w:tc>
      </w:tr>
      <w:tr w:rsidR="00BF3869" w14:paraId="2B498ED3" w14:textId="77777777">
        <w:trPr>
          <w:trHeight w:val="449"/>
          <w:jc w:val="center"/>
        </w:trPr>
        <w:tc>
          <w:tcPr>
            <w:tcW w:w="1634" w:type="dxa"/>
          </w:tcPr>
          <w:p w14:paraId="377EF995" w14:textId="77777777" w:rsidR="00BF38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1D3990F3"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447A84E8" w14:textId="707C765D" w:rsidR="00BF3869" w:rsidRDefault="007532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82663">
              <w:rPr>
                <w:rFonts w:ascii="Times New Roman" w:eastAsia="Times New Roman" w:hAnsi="Times New Roman" w:cs="Times New Roman"/>
                <w:b/>
                <w:sz w:val="24"/>
                <w:szCs w:val="24"/>
              </w:rPr>
              <w:t>1-1</w:t>
            </w:r>
            <w:r w:rsidR="00383D2C">
              <w:rPr>
                <w:rFonts w:ascii="Times New Roman" w:eastAsia="Times New Roman" w:hAnsi="Times New Roman" w:cs="Times New Roman"/>
                <w:b/>
                <w:sz w:val="24"/>
                <w:szCs w:val="24"/>
              </w:rPr>
              <w:t>3</w:t>
            </w:r>
          </w:p>
        </w:tc>
      </w:tr>
      <w:tr w:rsidR="00BF3869" w14:paraId="28EA0EC6" w14:textId="77777777">
        <w:trPr>
          <w:trHeight w:val="449"/>
          <w:jc w:val="center"/>
        </w:trPr>
        <w:tc>
          <w:tcPr>
            <w:tcW w:w="1634" w:type="dxa"/>
          </w:tcPr>
          <w:p w14:paraId="3FF906A0" w14:textId="77777777" w:rsidR="00BF38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4F7FF706"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7B348548" w14:textId="0C185B9E" w:rsidR="00BF3869" w:rsidRDefault="007532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383D2C">
              <w:rPr>
                <w:rFonts w:ascii="Times New Roman" w:eastAsia="Times New Roman" w:hAnsi="Times New Roman" w:cs="Times New Roman"/>
                <w:b/>
                <w:sz w:val="24"/>
                <w:szCs w:val="24"/>
              </w:rPr>
              <w:t>4</w:t>
            </w:r>
          </w:p>
        </w:tc>
      </w:tr>
      <w:tr w:rsidR="00BF3869" w14:paraId="1BB5A305" w14:textId="77777777">
        <w:trPr>
          <w:trHeight w:val="433"/>
          <w:jc w:val="center"/>
        </w:trPr>
        <w:tc>
          <w:tcPr>
            <w:tcW w:w="1634" w:type="dxa"/>
          </w:tcPr>
          <w:p w14:paraId="36457FE5" w14:textId="77777777" w:rsidR="00BF3869" w:rsidRDefault="00BF3869">
            <w:pPr>
              <w:jc w:val="center"/>
              <w:rPr>
                <w:rFonts w:ascii="Times New Roman" w:eastAsia="Times New Roman" w:hAnsi="Times New Roman" w:cs="Times New Roman"/>
                <w:sz w:val="24"/>
                <w:szCs w:val="24"/>
              </w:rPr>
            </w:pPr>
          </w:p>
        </w:tc>
        <w:tc>
          <w:tcPr>
            <w:tcW w:w="4449" w:type="dxa"/>
          </w:tcPr>
          <w:p w14:paraId="23485659" w14:textId="77777777" w:rsidR="00BF38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29256C3A" w14:textId="3F5ADA5F" w:rsidR="00BF3869" w:rsidRDefault="007532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383D2C">
              <w:rPr>
                <w:rFonts w:ascii="Times New Roman" w:eastAsia="Times New Roman" w:hAnsi="Times New Roman" w:cs="Times New Roman"/>
                <w:b/>
                <w:sz w:val="24"/>
                <w:szCs w:val="24"/>
              </w:rPr>
              <w:t>5</w:t>
            </w:r>
          </w:p>
        </w:tc>
      </w:tr>
    </w:tbl>
    <w:p w14:paraId="223BC844" w14:textId="77777777" w:rsidR="00BF3869" w:rsidRDefault="00BF3869">
      <w:pPr>
        <w:jc w:val="center"/>
        <w:rPr>
          <w:b/>
        </w:rPr>
      </w:pPr>
    </w:p>
    <w:p w14:paraId="6A7E9D2F" w14:textId="77777777" w:rsidR="00BF3869" w:rsidRDefault="00BF3869">
      <w:pPr>
        <w:spacing w:line="480" w:lineRule="auto"/>
        <w:jc w:val="center"/>
        <w:rPr>
          <w:rFonts w:ascii="Bookman Old Style" w:eastAsia="Bookman Old Style" w:hAnsi="Bookman Old Style" w:cs="Bookman Old Style"/>
          <w:sz w:val="32"/>
          <w:szCs w:val="32"/>
        </w:rPr>
      </w:pPr>
    </w:p>
    <w:p w14:paraId="16611507" w14:textId="77777777" w:rsidR="00BF3869" w:rsidRDefault="00BF3869">
      <w:pPr>
        <w:spacing w:line="480" w:lineRule="auto"/>
        <w:jc w:val="center"/>
        <w:rPr>
          <w:rFonts w:ascii="Bookman Old Style" w:eastAsia="Bookman Old Style" w:hAnsi="Bookman Old Style" w:cs="Bookman Old Style"/>
          <w:sz w:val="32"/>
          <w:szCs w:val="32"/>
        </w:rPr>
      </w:pPr>
    </w:p>
    <w:p w14:paraId="2570782C" w14:textId="77777777" w:rsidR="00BF3869" w:rsidRDefault="00BF3869">
      <w:pPr>
        <w:spacing w:line="480" w:lineRule="auto"/>
        <w:jc w:val="center"/>
        <w:rPr>
          <w:rFonts w:ascii="Bookman Old Style" w:eastAsia="Bookman Old Style" w:hAnsi="Bookman Old Style" w:cs="Bookman Old Style"/>
          <w:sz w:val="32"/>
          <w:szCs w:val="32"/>
        </w:rPr>
      </w:pPr>
    </w:p>
    <w:p w14:paraId="66BF0686" w14:textId="77777777" w:rsidR="00BF3869" w:rsidRDefault="00BF3869">
      <w:pPr>
        <w:spacing w:line="480" w:lineRule="auto"/>
        <w:jc w:val="center"/>
        <w:rPr>
          <w:rFonts w:ascii="Bookman Old Style" w:eastAsia="Bookman Old Style" w:hAnsi="Bookman Old Style" w:cs="Bookman Old Style"/>
          <w:sz w:val="32"/>
          <w:szCs w:val="32"/>
        </w:rPr>
      </w:pPr>
    </w:p>
    <w:p w14:paraId="496A3B04" w14:textId="77777777" w:rsidR="00BF3869" w:rsidRDefault="00BF3869">
      <w:pPr>
        <w:spacing w:line="480" w:lineRule="auto"/>
        <w:jc w:val="center"/>
        <w:rPr>
          <w:rFonts w:ascii="Bookman Old Style" w:eastAsia="Bookman Old Style" w:hAnsi="Bookman Old Style" w:cs="Bookman Old Style"/>
          <w:sz w:val="32"/>
          <w:szCs w:val="32"/>
        </w:rPr>
      </w:pPr>
    </w:p>
    <w:p w14:paraId="0B66D75B" w14:textId="77777777" w:rsidR="00BF3869" w:rsidRDefault="00BF3869">
      <w:pPr>
        <w:spacing w:line="480" w:lineRule="auto"/>
        <w:jc w:val="center"/>
        <w:rPr>
          <w:rFonts w:ascii="Bookman Old Style" w:eastAsia="Bookman Old Style" w:hAnsi="Bookman Old Style" w:cs="Bookman Old Style"/>
          <w:sz w:val="32"/>
          <w:szCs w:val="32"/>
        </w:rPr>
      </w:pPr>
    </w:p>
    <w:p w14:paraId="03607BCE" w14:textId="77777777" w:rsidR="00BF3869" w:rsidRDefault="00BF3869">
      <w:pPr>
        <w:spacing w:line="480" w:lineRule="auto"/>
        <w:jc w:val="center"/>
        <w:rPr>
          <w:rFonts w:ascii="Bookman Old Style" w:eastAsia="Bookman Old Style" w:hAnsi="Bookman Old Style" w:cs="Bookman Old Style"/>
          <w:sz w:val="32"/>
          <w:szCs w:val="32"/>
        </w:rPr>
      </w:pPr>
    </w:p>
    <w:p w14:paraId="277A34BA" w14:textId="77777777" w:rsidR="00BF3869" w:rsidRDefault="00BF3869">
      <w:pPr>
        <w:spacing w:line="480" w:lineRule="auto"/>
        <w:jc w:val="center"/>
        <w:rPr>
          <w:rFonts w:ascii="Bookman Old Style" w:eastAsia="Bookman Old Style" w:hAnsi="Bookman Old Style" w:cs="Bookman Old Style"/>
          <w:sz w:val="32"/>
          <w:szCs w:val="32"/>
        </w:rPr>
      </w:pPr>
    </w:p>
    <w:p w14:paraId="16458177" w14:textId="77777777" w:rsidR="00BF3869" w:rsidRDefault="00BF3869">
      <w:pPr>
        <w:spacing w:line="480" w:lineRule="auto"/>
        <w:jc w:val="center"/>
        <w:rPr>
          <w:rFonts w:ascii="Bookman Old Style" w:eastAsia="Bookman Old Style" w:hAnsi="Bookman Old Style" w:cs="Bookman Old Style"/>
          <w:sz w:val="32"/>
          <w:szCs w:val="32"/>
        </w:rPr>
      </w:pPr>
    </w:p>
    <w:p w14:paraId="0384670F" w14:textId="77777777" w:rsidR="00BF3869" w:rsidRDefault="00BF3869">
      <w:pPr>
        <w:spacing w:line="480" w:lineRule="auto"/>
        <w:jc w:val="center"/>
        <w:rPr>
          <w:rFonts w:ascii="Bookman Old Style" w:eastAsia="Bookman Old Style" w:hAnsi="Bookman Old Style" w:cs="Bookman Old Style"/>
          <w:sz w:val="32"/>
          <w:szCs w:val="32"/>
        </w:rPr>
      </w:pPr>
    </w:p>
    <w:p w14:paraId="0972601A" w14:textId="77777777" w:rsidR="00BF3869" w:rsidRDefault="00BF3869">
      <w:pPr>
        <w:spacing w:line="480" w:lineRule="auto"/>
        <w:jc w:val="center"/>
        <w:rPr>
          <w:rFonts w:ascii="Bookman Old Style" w:eastAsia="Bookman Old Style" w:hAnsi="Bookman Old Style" w:cs="Bookman Old Style"/>
          <w:sz w:val="32"/>
          <w:szCs w:val="32"/>
        </w:rPr>
        <w:sectPr w:rsidR="00BF3869">
          <w:footerReference w:type="default" r:id="rId12"/>
          <w:pgSz w:w="11906" w:h="16838"/>
          <w:pgMar w:top="1440" w:right="1440" w:bottom="1440" w:left="1440" w:header="720" w:footer="720" w:gutter="0"/>
          <w:pgNumType w:start="1"/>
          <w:cols w:space="720"/>
        </w:sectPr>
      </w:pPr>
    </w:p>
    <w:p w14:paraId="03DD7B06" w14:textId="77777777" w:rsidR="00BF386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2C543C9" w14:textId="77777777" w:rsidR="00BF386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52D00667" w14:textId="77777777" w:rsidR="00EE2824" w:rsidRDefault="00000000" w:rsidP="00622516">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32173FE" w14:textId="0B6C3F96" w:rsidR="00622516" w:rsidRPr="00EE2824" w:rsidRDefault="00622516" w:rsidP="00EE2824">
      <w:pPr>
        <w:spacing w:before="120" w:after="120" w:line="360" w:lineRule="auto"/>
        <w:jc w:val="both"/>
        <w:rPr>
          <w:rFonts w:ascii="Times New Roman" w:eastAsia="Times New Roman" w:hAnsi="Times New Roman" w:cs="Times New Roman"/>
          <w:b/>
          <w:sz w:val="28"/>
          <w:szCs w:val="28"/>
        </w:rPr>
      </w:pPr>
      <w:r w:rsidRPr="00EE2824">
        <w:rPr>
          <w:rFonts w:ascii="Times New Roman" w:eastAsia="Times New Roman" w:hAnsi="Times New Roman" w:cs="Times New Roman"/>
          <w:sz w:val="24"/>
          <w:szCs w:val="24"/>
        </w:rPr>
        <w:t>Face mask detection is a crucial task in today's world as it helps in identifying individuals who are not wearing masks in public places, thereby ensuring the safety and well-being of everyone.</w:t>
      </w:r>
    </w:p>
    <w:p w14:paraId="18118203" w14:textId="767197D9" w:rsidR="00581D6D" w:rsidRDefault="00F22288" w:rsidP="0062251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22288">
        <w:rPr>
          <w:rFonts w:ascii="Times New Roman" w:eastAsia="Times New Roman" w:hAnsi="Times New Roman" w:cs="Times New Roman"/>
          <w:noProof/>
          <w:sz w:val="24"/>
          <w:szCs w:val="24"/>
        </w:rPr>
        <w:drawing>
          <wp:inline distT="0" distB="0" distL="0" distR="0" wp14:anchorId="35E21850" wp14:editId="38CB7E58">
            <wp:extent cx="1469877" cy="1171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0828" cy="117984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F22288">
        <w:rPr>
          <w:rFonts w:ascii="Times New Roman" w:eastAsia="Times New Roman" w:hAnsi="Times New Roman" w:cs="Times New Roman"/>
          <w:noProof/>
          <w:sz w:val="24"/>
          <w:szCs w:val="24"/>
        </w:rPr>
        <w:drawing>
          <wp:inline distT="0" distB="0" distL="0" distR="0" wp14:anchorId="35AB4F95" wp14:editId="57A3E0F5">
            <wp:extent cx="921522" cy="1164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9758" cy="1174432"/>
                    </a:xfrm>
                    <a:prstGeom prst="rect">
                      <a:avLst/>
                    </a:prstGeom>
                  </pic:spPr>
                </pic:pic>
              </a:graphicData>
            </a:graphic>
          </wp:inline>
        </w:drawing>
      </w:r>
    </w:p>
    <w:p w14:paraId="7EDB5012" w14:textId="127DA22D" w:rsidR="00581D6D" w:rsidRPr="00581D6D" w:rsidRDefault="00581D6D" w:rsidP="00622516">
      <w:pPr>
        <w:spacing w:line="360" w:lineRule="auto"/>
        <w:rPr>
          <w:rFonts w:ascii="Times New Roman" w:eastAsia="Times New Roman" w:hAnsi="Times New Roman" w:cs="Times New Roman"/>
          <w:b/>
          <w:bCs/>
        </w:rPr>
      </w:pPr>
      <w:r w:rsidRPr="00581D6D">
        <w:rPr>
          <w:rFonts w:ascii="Times New Roman" w:eastAsia="Times New Roman" w:hAnsi="Times New Roman" w:cs="Times New Roman"/>
          <w:b/>
          <w:bCs/>
        </w:rPr>
        <w:t>Img 1.1 face mask detection project</w:t>
      </w:r>
    </w:p>
    <w:p w14:paraId="4CDF23DA" w14:textId="77777777" w:rsidR="00EE2824" w:rsidRDefault="00EE2824" w:rsidP="00622516">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 Why do we need Face Mask</w:t>
      </w:r>
    </w:p>
    <w:p w14:paraId="0444D2CB" w14:textId="3BF8A502" w:rsidR="00391A71" w:rsidRPr="00EE2824" w:rsidRDefault="00622516" w:rsidP="00EE2824">
      <w:pPr>
        <w:spacing w:line="360" w:lineRule="auto"/>
        <w:jc w:val="both"/>
        <w:rPr>
          <w:rFonts w:ascii="Times New Roman" w:eastAsia="Times New Roman" w:hAnsi="Times New Roman" w:cs="Times New Roman"/>
          <w:b/>
          <w:bCs/>
          <w:sz w:val="28"/>
          <w:szCs w:val="28"/>
        </w:rPr>
      </w:pPr>
      <w:r w:rsidRPr="00622516">
        <w:rPr>
          <w:rFonts w:ascii="Times New Roman" w:hAnsi="Times New Roman" w:cs="Times New Roman"/>
          <w:sz w:val="24"/>
          <w:szCs w:val="24"/>
        </w:rPr>
        <w:t>In the recent difficult time</w:t>
      </w:r>
      <w:r>
        <w:rPr>
          <w:rFonts w:ascii="Times New Roman" w:hAnsi="Times New Roman" w:cs="Times New Roman"/>
        </w:rPr>
        <w:t xml:space="preserve"> </w:t>
      </w:r>
      <w:r>
        <w:rPr>
          <w:rFonts w:ascii="Times New Roman" w:eastAsia="Times New Roman" w:hAnsi="Times New Roman" w:cs="Times New Roman"/>
          <w:sz w:val="24"/>
          <w:szCs w:val="24"/>
        </w:rPr>
        <w:t>w</w:t>
      </w:r>
      <w:r w:rsidRPr="00622516">
        <w:rPr>
          <w:rFonts w:ascii="Times New Roman" w:eastAsia="Times New Roman" w:hAnsi="Times New Roman" w:cs="Times New Roman"/>
          <w:sz w:val="24"/>
          <w:szCs w:val="24"/>
        </w:rPr>
        <w:t xml:space="preserve">ith the increasing number of COVID-19 cases, the use of face masks </w:t>
      </w:r>
      <w:r>
        <w:rPr>
          <w:rFonts w:ascii="Times New Roman" w:eastAsia="Times New Roman" w:hAnsi="Times New Roman" w:cs="Times New Roman"/>
          <w:sz w:val="24"/>
          <w:szCs w:val="24"/>
        </w:rPr>
        <w:t xml:space="preserve">was made </w:t>
      </w:r>
      <w:r w:rsidRPr="00622516">
        <w:rPr>
          <w:rFonts w:ascii="Times New Roman" w:eastAsia="Times New Roman" w:hAnsi="Times New Roman" w:cs="Times New Roman"/>
          <w:sz w:val="24"/>
          <w:szCs w:val="24"/>
        </w:rPr>
        <w:t>mandatory in many countries</w:t>
      </w:r>
      <w:r>
        <w:rPr>
          <w:rFonts w:ascii="Times New Roman" w:eastAsia="Times New Roman" w:hAnsi="Times New Roman" w:cs="Times New Roman"/>
          <w:sz w:val="24"/>
          <w:szCs w:val="24"/>
        </w:rPr>
        <w:t xml:space="preserve">, as the virus can spread from an infected person mouth or nose </w:t>
      </w:r>
      <w:r w:rsidR="00391A71">
        <w:rPr>
          <w:rFonts w:ascii="Times New Roman" w:eastAsia="Times New Roman" w:hAnsi="Times New Roman" w:cs="Times New Roman"/>
          <w:sz w:val="24"/>
          <w:szCs w:val="24"/>
        </w:rPr>
        <w:t>in small liquid particle when they cough, sneeze, speak or breathe.</w:t>
      </w:r>
    </w:p>
    <w:p w14:paraId="17029622" w14:textId="78C3605A" w:rsidR="00391A71" w:rsidRDefault="00581D6D" w:rsidP="00622516">
      <w:pPr>
        <w:spacing w:line="360" w:lineRule="auto"/>
        <w:rPr>
          <w:rFonts w:ascii="Times New Roman" w:eastAsia="Times New Roman" w:hAnsi="Times New Roman" w:cs="Times New Roman"/>
          <w:sz w:val="24"/>
          <w:szCs w:val="24"/>
        </w:rPr>
      </w:pPr>
      <w:r>
        <w:rPr>
          <w:noProof/>
        </w:rPr>
        <w:drawing>
          <wp:inline distT="0" distB="0" distL="0" distR="0" wp14:anchorId="3563EAE1" wp14:editId="339921CB">
            <wp:extent cx="1816147" cy="123059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608" cy="1233616"/>
                    </a:xfrm>
                    <a:prstGeom prst="rect">
                      <a:avLst/>
                    </a:prstGeom>
                    <a:noFill/>
                    <a:ln>
                      <a:noFill/>
                    </a:ln>
                  </pic:spPr>
                </pic:pic>
              </a:graphicData>
            </a:graphic>
          </wp:inline>
        </w:drawing>
      </w:r>
    </w:p>
    <w:p w14:paraId="7A544BE3" w14:textId="314790D1" w:rsidR="00581D6D" w:rsidRPr="00581D6D" w:rsidRDefault="00581D6D" w:rsidP="00622516">
      <w:pPr>
        <w:spacing w:line="360" w:lineRule="auto"/>
        <w:rPr>
          <w:rFonts w:ascii="Times New Roman" w:eastAsia="Times New Roman" w:hAnsi="Times New Roman" w:cs="Times New Roman"/>
          <w:b/>
          <w:bCs/>
        </w:rPr>
      </w:pPr>
      <w:r w:rsidRPr="00581D6D">
        <w:rPr>
          <w:rFonts w:ascii="Times New Roman" w:eastAsia="Times New Roman" w:hAnsi="Times New Roman" w:cs="Times New Roman"/>
          <w:b/>
          <w:bCs/>
        </w:rPr>
        <w:t>Img 1.2 covid-19 virus</w:t>
      </w:r>
    </w:p>
    <w:p w14:paraId="1CCFC6C6" w14:textId="63D0A3BF" w:rsidR="00391A71" w:rsidRDefault="00391A71" w:rsidP="00EE2824">
      <w:pPr>
        <w:spacing w:line="360" w:lineRule="auto"/>
        <w:jc w:val="both"/>
        <w:rPr>
          <w:rFonts w:ascii="Times New Roman" w:eastAsia="Times New Roman" w:hAnsi="Times New Roman" w:cs="Times New Roman"/>
          <w:sz w:val="24"/>
          <w:szCs w:val="24"/>
        </w:rPr>
      </w:pPr>
      <w:r w:rsidRPr="00391A71">
        <w:rPr>
          <w:rFonts w:ascii="Times New Roman" w:eastAsia="Times New Roman" w:hAnsi="Times New Roman" w:cs="Times New Roman"/>
          <w:sz w:val="24"/>
          <w:szCs w:val="24"/>
        </w:rPr>
        <w:t xml:space="preserve">Face masks </w:t>
      </w:r>
      <w:r>
        <w:rPr>
          <w:rFonts w:ascii="Times New Roman" w:eastAsia="Times New Roman" w:hAnsi="Times New Roman" w:cs="Times New Roman"/>
          <w:sz w:val="24"/>
          <w:szCs w:val="24"/>
        </w:rPr>
        <w:t>were</w:t>
      </w:r>
      <w:r w:rsidRPr="00391A71">
        <w:rPr>
          <w:rFonts w:ascii="Times New Roman" w:eastAsia="Times New Roman" w:hAnsi="Times New Roman" w:cs="Times New Roman"/>
          <w:sz w:val="24"/>
          <w:szCs w:val="24"/>
        </w:rPr>
        <w:t xml:space="preserve"> used to help prevent the spread of respiratory infections, including COVID-19. They work by blocking droplets that may contain the virus from entering the air when a person talks, coughs, or sneezes. Face masks can also help to protect the person wearing the mask from inhaling droplets that may contain the virus.</w:t>
      </w:r>
    </w:p>
    <w:p w14:paraId="5626D251" w14:textId="2A5F57E7" w:rsidR="00EE2824" w:rsidRDefault="00EE2824" w:rsidP="00EE2824">
      <w:pPr>
        <w:spacing w:line="360" w:lineRule="auto"/>
        <w:jc w:val="both"/>
        <w:rPr>
          <w:rFonts w:ascii="Times New Roman" w:eastAsia="Times New Roman" w:hAnsi="Times New Roman" w:cs="Times New Roman"/>
          <w:sz w:val="24"/>
          <w:szCs w:val="24"/>
        </w:rPr>
      </w:pPr>
    </w:p>
    <w:p w14:paraId="26BBF0AB" w14:textId="4EB0A9B0" w:rsidR="00EE2824" w:rsidRDefault="00EE2824" w:rsidP="00EE28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in normal day to day life </w:t>
      </w:r>
      <w:r w:rsidR="006930CE">
        <w:rPr>
          <w:rFonts w:ascii="Times New Roman" w:eastAsia="Times New Roman" w:hAnsi="Times New Roman" w:cs="Times New Roman"/>
          <w:sz w:val="24"/>
          <w:szCs w:val="24"/>
        </w:rPr>
        <w:t xml:space="preserve">face </w:t>
      </w:r>
      <w:r w:rsidR="00CF3E91">
        <w:rPr>
          <w:rFonts w:ascii="Times New Roman" w:eastAsia="Times New Roman" w:hAnsi="Times New Roman" w:cs="Times New Roman"/>
          <w:sz w:val="24"/>
          <w:szCs w:val="24"/>
        </w:rPr>
        <w:t>masks</w:t>
      </w:r>
      <w:r w:rsidR="006930CE">
        <w:rPr>
          <w:rFonts w:ascii="Times New Roman" w:eastAsia="Times New Roman" w:hAnsi="Times New Roman" w:cs="Times New Roman"/>
          <w:sz w:val="24"/>
          <w:szCs w:val="24"/>
        </w:rPr>
        <w:t xml:space="preserve"> can help in preventing us from pollution and dust particles which are present around us.</w:t>
      </w:r>
    </w:p>
    <w:p w14:paraId="0FCAA561" w14:textId="77B9EADA" w:rsidR="00EE2824" w:rsidRDefault="00581D6D" w:rsidP="00622516">
      <w:pPr>
        <w:spacing w:line="360" w:lineRule="auto"/>
        <w:rPr>
          <w:rFonts w:ascii="Times New Roman" w:eastAsia="Times New Roman" w:hAnsi="Times New Roman" w:cs="Times New Roman"/>
          <w:sz w:val="24"/>
          <w:szCs w:val="24"/>
        </w:rPr>
      </w:pPr>
      <w:r>
        <w:rPr>
          <w:noProof/>
        </w:rPr>
        <w:lastRenderedPageBreak/>
        <w:drawing>
          <wp:inline distT="0" distB="0" distL="0" distR="0" wp14:anchorId="69B720A4" wp14:editId="7EE84AD1">
            <wp:extent cx="1280160" cy="960120"/>
            <wp:effectExtent l="0" t="0" r="0" b="0"/>
            <wp:docPr id="14" name="Picture 14" descr="Air Pollution: Which mask should you buy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 Pollution: Which mask should you buy - Times of In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1871" cy="961403"/>
                    </a:xfrm>
                    <a:prstGeom prst="rect">
                      <a:avLst/>
                    </a:prstGeom>
                    <a:noFill/>
                    <a:ln>
                      <a:noFill/>
                    </a:ln>
                  </pic:spPr>
                </pic:pic>
              </a:graphicData>
            </a:graphic>
          </wp:inline>
        </w:drawing>
      </w:r>
    </w:p>
    <w:p w14:paraId="3273A741" w14:textId="5E5D00FC" w:rsidR="00581D6D" w:rsidRPr="00581D6D" w:rsidRDefault="00581D6D" w:rsidP="00622516">
      <w:pPr>
        <w:spacing w:line="360" w:lineRule="auto"/>
        <w:rPr>
          <w:rFonts w:ascii="Times New Roman" w:eastAsia="Times New Roman" w:hAnsi="Times New Roman" w:cs="Times New Roman"/>
          <w:b/>
          <w:bCs/>
        </w:rPr>
      </w:pPr>
      <w:r w:rsidRPr="00581D6D">
        <w:rPr>
          <w:rFonts w:ascii="Times New Roman" w:eastAsia="Times New Roman" w:hAnsi="Times New Roman" w:cs="Times New Roman"/>
          <w:b/>
          <w:bCs/>
        </w:rPr>
        <w:t>Img 1.3 air pollution</w:t>
      </w:r>
    </w:p>
    <w:p w14:paraId="6A353EEF" w14:textId="4DFC5188" w:rsidR="00EE2824" w:rsidRPr="00EE2824" w:rsidRDefault="00EE2824" w:rsidP="00622516">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 How to overcome this problem</w:t>
      </w:r>
    </w:p>
    <w:p w14:paraId="1F4E4FB6" w14:textId="0EC95F65" w:rsidR="00EE2824" w:rsidRDefault="00EE2824" w:rsidP="00EE2824">
      <w:pPr>
        <w:spacing w:line="360" w:lineRule="auto"/>
        <w:jc w:val="both"/>
        <w:rPr>
          <w:rFonts w:ascii="Times New Roman" w:eastAsia="Times New Roman" w:hAnsi="Times New Roman" w:cs="Times New Roman"/>
          <w:sz w:val="24"/>
          <w:szCs w:val="24"/>
        </w:rPr>
      </w:pPr>
      <w:r w:rsidRPr="00EE2824">
        <w:rPr>
          <w:rFonts w:ascii="Times New Roman" w:eastAsia="Times New Roman" w:hAnsi="Times New Roman" w:cs="Times New Roman"/>
          <w:sz w:val="24"/>
          <w:szCs w:val="24"/>
        </w:rPr>
        <w:t>To overcome this challenge, computer vision techniques can be used to automatically detect the presence of face masks on individuals.</w:t>
      </w:r>
    </w:p>
    <w:p w14:paraId="56083AF3" w14:textId="7242C96E" w:rsidR="00DF0CFE" w:rsidRDefault="00DF0CFE" w:rsidP="00EE2824">
      <w:pPr>
        <w:spacing w:line="360" w:lineRule="auto"/>
        <w:jc w:val="both"/>
        <w:rPr>
          <w:rFonts w:ascii="Times New Roman" w:eastAsia="Times New Roman" w:hAnsi="Times New Roman" w:cs="Times New Roman"/>
          <w:sz w:val="24"/>
          <w:szCs w:val="24"/>
        </w:rPr>
      </w:pPr>
    </w:p>
    <w:p w14:paraId="0736672B" w14:textId="5CFCE36E" w:rsidR="00DF0CFE" w:rsidRPr="00DF0CFE" w:rsidRDefault="00DF0CFE" w:rsidP="00EE282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1.4 About the project </w:t>
      </w:r>
    </w:p>
    <w:p w14:paraId="01392E1C" w14:textId="59799922" w:rsidR="00622516" w:rsidRPr="006930CE" w:rsidRDefault="006930CE" w:rsidP="006930CE">
      <w:pPr>
        <w:spacing w:line="360" w:lineRule="auto"/>
        <w:jc w:val="both"/>
        <w:rPr>
          <w:rFonts w:ascii="Times New Roman" w:eastAsia="Times New Roman" w:hAnsi="Times New Roman" w:cs="Times New Roman"/>
          <w:sz w:val="24"/>
          <w:szCs w:val="24"/>
        </w:rPr>
      </w:pPr>
      <w:r w:rsidRPr="006930CE">
        <w:rPr>
          <w:rFonts w:ascii="Times New Roman" w:eastAsia="Times New Roman" w:hAnsi="Times New Roman" w:cs="Times New Roman"/>
          <w:sz w:val="24"/>
          <w:szCs w:val="24"/>
        </w:rPr>
        <w:t>In this project, we will be using Python to develop a face mask detection system. The system will use the OpenCV library, which is an open-source computer vision library, to process the images and detect the presence of face masks. The system will be able to detect face masks on individuals in real-time and provide a visual indication of the detection.</w:t>
      </w:r>
    </w:p>
    <w:p w14:paraId="6F6D14A2" w14:textId="785DBDFD" w:rsidR="00622516" w:rsidRPr="006930CE" w:rsidRDefault="00622516" w:rsidP="006930CE">
      <w:pPr>
        <w:spacing w:line="360" w:lineRule="auto"/>
        <w:jc w:val="both"/>
        <w:rPr>
          <w:rFonts w:ascii="Times New Roman" w:eastAsia="Times New Roman" w:hAnsi="Times New Roman" w:cs="Times New Roman"/>
          <w:sz w:val="24"/>
          <w:szCs w:val="24"/>
        </w:rPr>
      </w:pPr>
    </w:p>
    <w:p w14:paraId="78355788" w14:textId="612034E7" w:rsidR="006930CE" w:rsidRDefault="006930CE" w:rsidP="00DF0CFE">
      <w:pPr>
        <w:spacing w:line="360" w:lineRule="auto"/>
        <w:rPr>
          <w:rFonts w:ascii="Times New Roman" w:eastAsia="Times New Roman" w:hAnsi="Times New Roman" w:cs="Times New Roman"/>
          <w:sz w:val="24"/>
          <w:szCs w:val="24"/>
        </w:rPr>
      </w:pPr>
      <w:r w:rsidRPr="006930CE">
        <w:rPr>
          <w:rFonts w:ascii="Times New Roman" w:eastAsia="Times New Roman" w:hAnsi="Times New Roman" w:cs="Times New Roman"/>
          <w:sz w:val="24"/>
          <w:szCs w:val="24"/>
        </w:rPr>
        <w:t>The project will be divided into several stages. The first stage will be the installation and setup of the necessary libraries and dependencies. The second stage will be the development of the face mask detection system using the OpenCV library. The third stage will be the testing and evaluation of the system to determine its accuracy and performance.</w:t>
      </w:r>
    </w:p>
    <w:p w14:paraId="2B9A765C" w14:textId="5FBB653C" w:rsidR="00581D6D" w:rsidRDefault="00581D6D" w:rsidP="00DF0CFE">
      <w:pPr>
        <w:spacing w:line="360" w:lineRule="auto"/>
        <w:rPr>
          <w:rFonts w:ascii="Times New Roman" w:eastAsia="Times New Roman" w:hAnsi="Times New Roman" w:cs="Times New Roman"/>
          <w:sz w:val="24"/>
          <w:szCs w:val="24"/>
        </w:rPr>
      </w:pPr>
    </w:p>
    <w:p w14:paraId="3327A961" w14:textId="5E12564E" w:rsidR="00581D6D" w:rsidRDefault="00581D6D" w:rsidP="00DF0CFE">
      <w:pPr>
        <w:spacing w:line="360" w:lineRule="auto"/>
        <w:rPr>
          <w:rFonts w:ascii="Times New Roman" w:eastAsia="Times New Roman" w:hAnsi="Times New Roman" w:cs="Times New Roman"/>
          <w:sz w:val="24"/>
          <w:szCs w:val="24"/>
        </w:rPr>
      </w:pPr>
      <w:r>
        <w:rPr>
          <w:noProof/>
        </w:rPr>
        <w:drawing>
          <wp:inline distT="0" distB="0" distL="0" distR="0" wp14:anchorId="49708096" wp14:editId="00389876">
            <wp:extent cx="1470660" cy="118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6615" cy="1193558"/>
                    </a:xfrm>
                    <a:prstGeom prst="rect">
                      <a:avLst/>
                    </a:prstGeom>
                    <a:noFill/>
                    <a:ln>
                      <a:noFill/>
                    </a:ln>
                  </pic:spPr>
                </pic:pic>
              </a:graphicData>
            </a:graphic>
          </wp:inline>
        </w:drawing>
      </w:r>
    </w:p>
    <w:p w14:paraId="0085DEBC" w14:textId="4F6BFF51" w:rsidR="00581D6D" w:rsidRPr="00581D6D" w:rsidRDefault="00581D6D" w:rsidP="00DF0CFE">
      <w:pPr>
        <w:spacing w:line="360" w:lineRule="auto"/>
        <w:rPr>
          <w:rFonts w:ascii="Times New Roman" w:eastAsia="Times New Roman" w:hAnsi="Times New Roman" w:cs="Times New Roman"/>
          <w:b/>
          <w:bCs/>
        </w:rPr>
      </w:pPr>
      <w:r w:rsidRPr="00581D6D">
        <w:rPr>
          <w:rFonts w:ascii="Times New Roman" w:eastAsia="Times New Roman" w:hAnsi="Times New Roman" w:cs="Times New Roman"/>
          <w:b/>
          <w:bCs/>
        </w:rPr>
        <w:t>Img 1.4 face mask detection</w:t>
      </w:r>
    </w:p>
    <w:p w14:paraId="316BF08C" w14:textId="77777777" w:rsidR="006930CE" w:rsidRPr="006930CE" w:rsidRDefault="006930CE" w:rsidP="00DF0CFE">
      <w:pPr>
        <w:spacing w:line="360" w:lineRule="auto"/>
        <w:rPr>
          <w:rFonts w:ascii="Times New Roman" w:eastAsia="Times New Roman" w:hAnsi="Times New Roman" w:cs="Times New Roman"/>
          <w:sz w:val="24"/>
          <w:szCs w:val="24"/>
        </w:rPr>
      </w:pPr>
    </w:p>
    <w:p w14:paraId="14F7F351" w14:textId="77777777" w:rsidR="006930CE" w:rsidRPr="006930CE" w:rsidRDefault="006930CE" w:rsidP="00DF0CFE">
      <w:pPr>
        <w:spacing w:line="360" w:lineRule="auto"/>
        <w:rPr>
          <w:rFonts w:ascii="Times New Roman" w:eastAsia="Times New Roman" w:hAnsi="Times New Roman" w:cs="Times New Roman"/>
          <w:sz w:val="24"/>
          <w:szCs w:val="24"/>
        </w:rPr>
      </w:pPr>
      <w:r w:rsidRPr="006930CE">
        <w:rPr>
          <w:rFonts w:ascii="Times New Roman" w:eastAsia="Times New Roman" w:hAnsi="Times New Roman" w:cs="Times New Roman"/>
          <w:sz w:val="24"/>
          <w:szCs w:val="24"/>
        </w:rPr>
        <w:t>The project will also include a detailed explanation of the techniques and algorithms used in the system, as well as the results obtained from the testing and evaluation. Additionally, the project will also include a discussion of the limitations of the system and potential future work.</w:t>
      </w:r>
    </w:p>
    <w:p w14:paraId="073E36B5" w14:textId="77777777" w:rsidR="006930CE" w:rsidRPr="006930CE" w:rsidRDefault="006930CE" w:rsidP="00DF0CFE">
      <w:pPr>
        <w:spacing w:line="360" w:lineRule="auto"/>
        <w:rPr>
          <w:rFonts w:ascii="Times New Roman" w:eastAsia="Times New Roman" w:hAnsi="Times New Roman" w:cs="Times New Roman"/>
          <w:sz w:val="24"/>
          <w:szCs w:val="24"/>
        </w:rPr>
      </w:pPr>
    </w:p>
    <w:p w14:paraId="3F4E8002" w14:textId="751D2E1E" w:rsidR="006930CE" w:rsidRPr="006930CE" w:rsidRDefault="006930CE" w:rsidP="00DF0CFE">
      <w:pPr>
        <w:spacing w:line="360" w:lineRule="auto"/>
        <w:rPr>
          <w:rFonts w:ascii="Times New Roman" w:eastAsia="Times New Roman" w:hAnsi="Times New Roman" w:cs="Times New Roman"/>
          <w:sz w:val="24"/>
          <w:szCs w:val="24"/>
        </w:rPr>
      </w:pPr>
      <w:r w:rsidRPr="006930CE">
        <w:rPr>
          <w:rFonts w:ascii="Times New Roman" w:eastAsia="Times New Roman" w:hAnsi="Times New Roman" w:cs="Times New Roman"/>
          <w:sz w:val="24"/>
          <w:szCs w:val="24"/>
        </w:rPr>
        <w:t xml:space="preserve">Overall, the goal of this project is to develop a face mask detection system using Python that </w:t>
      </w:r>
      <w:r w:rsidR="005E274E" w:rsidRPr="006930CE">
        <w:rPr>
          <w:rFonts w:ascii="Times New Roman" w:eastAsia="Times New Roman" w:hAnsi="Times New Roman" w:cs="Times New Roman"/>
          <w:sz w:val="24"/>
          <w:szCs w:val="24"/>
        </w:rPr>
        <w:t>can</w:t>
      </w:r>
      <w:r w:rsidRPr="006930CE">
        <w:rPr>
          <w:rFonts w:ascii="Times New Roman" w:eastAsia="Times New Roman" w:hAnsi="Times New Roman" w:cs="Times New Roman"/>
          <w:sz w:val="24"/>
          <w:szCs w:val="24"/>
        </w:rPr>
        <w:t xml:space="preserve"> accurately and efficiently detect the presence of face masks on individuals in real-time. </w:t>
      </w:r>
      <w:r w:rsidRPr="006930CE">
        <w:rPr>
          <w:rFonts w:ascii="Times New Roman" w:eastAsia="Times New Roman" w:hAnsi="Times New Roman" w:cs="Times New Roman"/>
          <w:sz w:val="24"/>
          <w:szCs w:val="24"/>
        </w:rPr>
        <w:lastRenderedPageBreak/>
        <w:t>The system can be used in various applications such as surveillance systems in public places, security systems in buildings, and more. It can also be used to monitor compliance with face mask policies in schools, offices, and other public places.</w:t>
      </w:r>
    </w:p>
    <w:p w14:paraId="6E579348" w14:textId="30BA1928" w:rsidR="00622516" w:rsidRPr="00DF0CFE" w:rsidRDefault="00622516">
      <w:pPr>
        <w:spacing w:line="480" w:lineRule="auto"/>
        <w:jc w:val="both"/>
        <w:rPr>
          <w:rFonts w:ascii="Times New Roman" w:eastAsia="Times New Roman" w:hAnsi="Times New Roman" w:cs="Times New Roman"/>
          <w:sz w:val="24"/>
          <w:szCs w:val="24"/>
        </w:rPr>
      </w:pPr>
    </w:p>
    <w:p w14:paraId="6E63F1DD" w14:textId="2E36F10B" w:rsidR="00622516" w:rsidRDefault="00A06F0D">
      <w:pPr>
        <w:spacing w:line="480" w:lineRule="auto"/>
        <w:jc w:val="both"/>
        <w:rPr>
          <w:rFonts w:ascii="Times New Roman" w:eastAsia="Times New Roman" w:hAnsi="Times New Roman" w:cs="Times New Roman"/>
        </w:rPr>
      </w:pPr>
      <w:r>
        <w:rPr>
          <w:noProof/>
        </w:rPr>
        <w:drawing>
          <wp:inline distT="0" distB="0" distL="0" distR="0" wp14:anchorId="4C307FD8" wp14:editId="032B465C">
            <wp:extent cx="2705100" cy="1684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684020"/>
                    </a:xfrm>
                    <a:prstGeom prst="rect">
                      <a:avLst/>
                    </a:prstGeom>
                    <a:noFill/>
                    <a:ln>
                      <a:noFill/>
                    </a:ln>
                  </pic:spPr>
                </pic:pic>
              </a:graphicData>
            </a:graphic>
          </wp:inline>
        </w:drawing>
      </w:r>
    </w:p>
    <w:p w14:paraId="02901330" w14:textId="2341E313" w:rsidR="00BF3869" w:rsidRPr="00A06F0D" w:rsidRDefault="00A06F0D">
      <w:pPr>
        <w:spacing w:line="480" w:lineRule="auto"/>
        <w:jc w:val="both"/>
        <w:rPr>
          <w:rFonts w:ascii="Times New Roman" w:eastAsia="Times New Roman" w:hAnsi="Times New Roman" w:cs="Times New Roman"/>
          <w:b/>
          <w:bCs/>
        </w:rPr>
      </w:pPr>
      <w:r w:rsidRPr="00A06F0D">
        <w:rPr>
          <w:rFonts w:ascii="Times New Roman" w:eastAsia="Times New Roman" w:hAnsi="Times New Roman" w:cs="Times New Roman"/>
          <w:b/>
          <w:bCs/>
        </w:rPr>
        <w:t>Img 1.5 monitering in public places</w:t>
      </w:r>
    </w:p>
    <w:p w14:paraId="6C3CDD4B" w14:textId="77777777" w:rsidR="00BF3869" w:rsidRDefault="00BF3869">
      <w:pPr>
        <w:spacing w:line="480" w:lineRule="auto"/>
        <w:jc w:val="both"/>
        <w:rPr>
          <w:rFonts w:ascii="Times New Roman" w:eastAsia="Times New Roman" w:hAnsi="Times New Roman" w:cs="Times New Roman"/>
        </w:rPr>
      </w:pPr>
    </w:p>
    <w:p w14:paraId="760283AD" w14:textId="77777777" w:rsidR="00BF3869" w:rsidRDefault="00BF3869">
      <w:pPr>
        <w:spacing w:line="480" w:lineRule="auto"/>
        <w:jc w:val="both"/>
        <w:rPr>
          <w:rFonts w:ascii="Times New Roman" w:eastAsia="Times New Roman" w:hAnsi="Times New Roman" w:cs="Times New Roman"/>
        </w:rPr>
      </w:pPr>
    </w:p>
    <w:p w14:paraId="59827750" w14:textId="77777777" w:rsidR="00BF3869" w:rsidRDefault="00BF3869">
      <w:pPr>
        <w:spacing w:line="480" w:lineRule="auto"/>
        <w:jc w:val="both"/>
        <w:rPr>
          <w:rFonts w:ascii="Bookman Old Style" w:eastAsia="Bookman Old Style" w:hAnsi="Bookman Old Style" w:cs="Bookman Old Style"/>
          <w:sz w:val="32"/>
          <w:szCs w:val="32"/>
        </w:rPr>
      </w:pPr>
    </w:p>
    <w:p w14:paraId="7D280E74" w14:textId="77777777" w:rsidR="00BF3869" w:rsidRDefault="00BF3869">
      <w:pPr>
        <w:spacing w:line="480" w:lineRule="auto"/>
        <w:jc w:val="both"/>
        <w:rPr>
          <w:rFonts w:ascii="Bookman Old Style" w:eastAsia="Bookman Old Style" w:hAnsi="Bookman Old Style" w:cs="Bookman Old Style"/>
          <w:sz w:val="32"/>
          <w:szCs w:val="32"/>
        </w:rPr>
      </w:pPr>
    </w:p>
    <w:p w14:paraId="04BF628B" w14:textId="77777777" w:rsidR="00BF3869" w:rsidRDefault="00BF3869">
      <w:pPr>
        <w:spacing w:line="480" w:lineRule="auto"/>
        <w:jc w:val="both"/>
        <w:rPr>
          <w:rFonts w:ascii="Bookman Old Style" w:eastAsia="Bookman Old Style" w:hAnsi="Bookman Old Style" w:cs="Bookman Old Style"/>
          <w:sz w:val="32"/>
          <w:szCs w:val="32"/>
        </w:rPr>
      </w:pPr>
    </w:p>
    <w:p w14:paraId="3D341F46" w14:textId="77777777" w:rsidR="00BF3869" w:rsidRDefault="00BF3869">
      <w:pPr>
        <w:spacing w:line="480" w:lineRule="auto"/>
        <w:jc w:val="both"/>
        <w:rPr>
          <w:rFonts w:ascii="Bookman Old Style" w:eastAsia="Bookman Old Style" w:hAnsi="Bookman Old Style" w:cs="Bookman Old Style"/>
          <w:sz w:val="32"/>
          <w:szCs w:val="32"/>
        </w:rPr>
      </w:pPr>
    </w:p>
    <w:p w14:paraId="13A0A3CA" w14:textId="77777777" w:rsidR="00BF3869" w:rsidRDefault="00BF3869">
      <w:pPr>
        <w:spacing w:line="480" w:lineRule="auto"/>
        <w:jc w:val="both"/>
        <w:rPr>
          <w:rFonts w:ascii="Bookman Old Style" w:eastAsia="Bookman Old Style" w:hAnsi="Bookman Old Style" w:cs="Bookman Old Style"/>
          <w:sz w:val="32"/>
          <w:szCs w:val="32"/>
        </w:rPr>
      </w:pPr>
    </w:p>
    <w:p w14:paraId="14B82A51" w14:textId="77777777" w:rsidR="00BF3869" w:rsidRDefault="00BF3869">
      <w:pPr>
        <w:spacing w:line="480" w:lineRule="auto"/>
        <w:jc w:val="both"/>
        <w:rPr>
          <w:rFonts w:ascii="Times New Roman" w:eastAsia="Times New Roman" w:hAnsi="Times New Roman" w:cs="Times New Roman"/>
          <w:b/>
          <w:sz w:val="28"/>
          <w:szCs w:val="28"/>
        </w:rPr>
      </w:pPr>
    </w:p>
    <w:p w14:paraId="10EEFE67" w14:textId="77777777" w:rsidR="00622516" w:rsidRDefault="0062251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83C2629" w14:textId="6652C8D2" w:rsidR="00BF386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3690F0B3" w14:textId="77777777" w:rsidR="00BF386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3344E6A4" w14:textId="1D3E5D70" w:rsidR="00BF3869" w:rsidRDefault="004E1A3A" w:rsidP="004E1A3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topics</w:t>
      </w:r>
    </w:p>
    <w:p w14:paraId="5DA0AA9A" w14:textId="59B5E432" w:rsidR="004E1A3A" w:rsidRDefault="004E1A3A" w:rsidP="004E1A3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Recent</w:t>
      </w:r>
      <w:r w:rsidRPr="004E1A3A">
        <w:rPr>
          <w:rFonts w:ascii="Times New Roman" w:eastAsia="Times New Roman" w:hAnsi="Times New Roman" w:cs="Times New Roman"/>
          <w:bCs/>
          <w:sz w:val="24"/>
          <w:szCs w:val="24"/>
        </w:rPr>
        <w:t xml:space="preserve"> survey for a real-time face mask </w:t>
      </w:r>
      <w:r w:rsidR="00CF3E91" w:rsidRPr="004E1A3A">
        <w:rPr>
          <w:rFonts w:ascii="Times New Roman" w:eastAsia="Times New Roman" w:hAnsi="Times New Roman" w:cs="Times New Roman"/>
          <w:bCs/>
          <w:sz w:val="24"/>
          <w:szCs w:val="24"/>
        </w:rPr>
        <w:t>detection</w:t>
      </w:r>
      <w:r w:rsidR="00CF3E91">
        <w:rPr>
          <w:rFonts w:ascii="Times New Roman" w:eastAsia="Times New Roman" w:hAnsi="Times New Roman" w:cs="Times New Roman"/>
          <w:bCs/>
          <w:sz w:val="24"/>
          <w:szCs w:val="24"/>
        </w:rPr>
        <w:t xml:space="preserve"> </w:t>
      </w:r>
      <w:r w:rsidR="00CF3E91" w:rsidRPr="004E1A3A">
        <w:rPr>
          <w:rFonts w:ascii="Times New Roman" w:eastAsia="Times New Roman" w:hAnsi="Times New Roman" w:cs="Times New Roman"/>
          <w:bCs/>
          <w:sz w:val="24"/>
          <w:szCs w:val="24"/>
        </w:rPr>
        <w:t>would</w:t>
      </w:r>
      <w:r w:rsidRPr="004E1A3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require </w:t>
      </w:r>
      <w:r w:rsidRPr="004E1A3A">
        <w:rPr>
          <w:rFonts w:ascii="Times New Roman" w:eastAsia="Times New Roman" w:hAnsi="Times New Roman" w:cs="Times New Roman"/>
          <w:bCs/>
          <w:sz w:val="24"/>
          <w:szCs w:val="24"/>
        </w:rPr>
        <w:t>research</w:t>
      </w:r>
      <w:r w:rsidR="006C771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needed to be done </w:t>
      </w:r>
      <w:r w:rsidRPr="004E1A3A">
        <w:rPr>
          <w:rFonts w:ascii="Times New Roman" w:eastAsia="Times New Roman" w:hAnsi="Times New Roman" w:cs="Times New Roman"/>
          <w:bCs/>
          <w:sz w:val="24"/>
          <w:szCs w:val="24"/>
        </w:rPr>
        <w:t>on the following topics:</w:t>
      </w:r>
    </w:p>
    <w:p w14:paraId="076DF250" w14:textId="1BB54AFB" w:rsidR="004E1A3A" w:rsidRPr="003B0846" w:rsidRDefault="004E1A3A" w:rsidP="004E1A3A">
      <w:pPr>
        <w:pStyle w:val="ListParagraph"/>
        <w:numPr>
          <w:ilvl w:val="0"/>
          <w:numId w:val="2"/>
        </w:numPr>
        <w:spacing w:line="360" w:lineRule="auto"/>
        <w:rPr>
          <w:rFonts w:eastAsia="Times New Roman"/>
        </w:rPr>
      </w:pPr>
      <w:r w:rsidRPr="004E1A3A">
        <w:rPr>
          <w:rFonts w:eastAsia="Times New Roman"/>
        </w:rPr>
        <w:t>Face detection: Studies on various algorithms and techniques for detecting faces in images or video frames, such as Haar cascades, HOG + SVM, and deep learning-based methods (</w:t>
      </w:r>
      <w:r w:rsidR="00CF3E91" w:rsidRPr="004E1A3A">
        <w:rPr>
          <w:rFonts w:eastAsia="Times New Roman"/>
        </w:rPr>
        <w:t>e.g.,</w:t>
      </w:r>
      <w:r w:rsidRPr="004E1A3A">
        <w:rPr>
          <w:rFonts w:eastAsia="Times New Roman"/>
        </w:rPr>
        <w:t xml:space="preserve"> YOLO, SSD, RetinaNet).</w:t>
      </w:r>
    </w:p>
    <w:p w14:paraId="430F72F8" w14:textId="2A6A4285" w:rsidR="004E1A3A" w:rsidRPr="003B0846" w:rsidRDefault="004E1A3A" w:rsidP="004E1A3A">
      <w:pPr>
        <w:pStyle w:val="ListParagraph"/>
        <w:numPr>
          <w:ilvl w:val="0"/>
          <w:numId w:val="2"/>
        </w:numPr>
        <w:spacing w:line="360" w:lineRule="auto"/>
        <w:rPr>
          <w:rFonts w:eastAsia="Times New Roman"/>
        </w:rPr>
      </w:pPr>
      <w:r w:rsidRPr="004E1A3A">
        <w:rPr>
          <w:rFonts w:eastAsia="Times New Roman"/>
        </w:rPr>
        <w:t>Object detection: Research on different object detection frameworks and models, such as TensorFlow's Object Detection API and the Single Shot MultiBox Detector (SSD).</w:t>
      </w:r>
    </w:p>
    <w:p w14:paraId="05D31318" w14:textId="3BC0EE8B" w:rsidR="004E1A3A" w:rsidRPr="003B0846" w:rsidRDefault="004E1A3A" w:rsidP="004E1A3A">
      <w:pPr>
        <w:pStyle w:val="ListParagraph"/>
        <w:numPr>
          <w:ilvl w:val="0"/>
          <w:numId w:val="2"/>
        </w:numPr>
        <w:spacing w:line="360" w:lineRule="auto"/>
        <w:rPr>
          <w:rFonts w:eastAsia="Times New Roman"/>
        </w:rPr>
      </w:pPr>
      <w:r w:rsidRPr="004E1A3A">
        <w:rPr>
          <w:rFonts w:eastAsia="Times New Roman"/>
        </w:rPr>
        <w:t>Face mask detection: Papers on techniques for identifying and classifying masks on faces in images or video frames, including the use of deep learning-based approaches and transfer learning.</w:t>
      </w:r>
    </w:p>
    <w:p w14:paraId="70117672" w14:textId="08E2F051" w:rsidR="004E1A3A" w:rsidRPr="003B0846" w:rsidRDefault="004E1A3A" w:rsidP="004E1A3A">
      <w:pPr>
        <w:pStyle w:val="ListParagraph"/>
        <w:numPr>
          <w:ilvl w:val="0"/>
          <w:numId w:val="2"/>
        </w:numPr>
        <w:spacing w:line="360" w:lineRule="auto"/>
        <w:rPr>
          <w:rFonts w:eastAsia="Times New Roman"/>
        </w:rPr>
      </w:pPr>
      <w:r w:rsidRPr="004E1A3A">
        <w:rPr>
          <w:rFonts w:eastAsia="Times New Roman"/>
        </w:rPr>
        <w:t>Real-time processing: Studies on methods for achieving real-time performance in object detection, such as using GPUs and optimizing model architecture and input preprocessing.</w:t>
      </w:r>
    </w:p>
    <w:p w14:paraId="7C935173" w14:textId="134D6D3A" w:rsidR="004E1A3A" w:rsidRDefault="004E1A3A" w:rsidP="004E1A3A">
      <w:pPr>
        <w:spacing w:line="360" w:lineRule="auto"/>
        <w:jc w:val="both"/>
        <w:rPr>
          <w:rFonts w:ascii="Times New Roman" w:eastAsia="Times New Roman" w:hAnsi="Times New Roman" w:cs="Times New Roman"/>
          <w:bCs/>
          <w:sz w:val="24"/>
          <w:szCs w:val="24"/>
        </w:rPr>
      </w:pPr>
      <w:r w:rsidRPr="004E1A3A">
        <w:rPr>
          <w:rFonts w:ascii="Times New Roman" w:eastAsia="Times New Roman" w:hAnsi="Times New Roman" w:cs="Times New Roman"/>
          <w:bCs/>
          <w:sz w:val="24"/>
          <w:szCs w:val="24"/>
        </w:rPr>
        <w:t>It will also include the implementation and testing of the project, the dataset used and its accuracy.</w:t>
      </w:r>
    </w:p>
    <w:p w14:paraId="1C640DBC" w14:textId="456F9999" w:rsidR="006C771B" w:rsidRDefault="006C771B" w:rsidP="004E1A3A">
      <w:pPr>
        <w:spacing w:line="360" w:lineRule="auto"/>
        <w:jc w:val="both"/>
        <w:rPr>
          <w:rFonts w:ascii="Times New Roman" w:eastAsia="Times New Roman" w:hAnsi="Times New Roman" w:cs="Times New Roman"/>
          <w:bCs/>
          <w:sz w:val="24"/>
          <w:szCs w:val="24"/>
        </w:rPr>
      </w:pPr>
    </w:p>
    <w:p w14:paraId="6564542D" w14:textId="2712FAC8" w:rsidR="006C771B" w:rsidRDefault="006C771B" w:rsidP="004E1A3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033E58">
        <w:rPr>
          <w:rFonts w:ascii="Times New Roman" w:eastAsia="Times New Roman" w:hAnsi="Times New Roman" w:cs="Times New Roman"/>
          <w:b/>
          <w:sz w:val="28"/>
          <w:szCs w:val="28"/>
        </w:rPr>
        <w:t>Approach available</w:t>
      </w:r>
    </w:p>
    <w:p w14:paraId="62457161" w14:textId="73682668" w:rsidR="00033E58" w:rsidRPr="00033E58" w:rsidRDefault="00033E58" w:rsidP="00033E58">
      <w:pPr>
        <w:spacing w:line="360" w:lineRule="auto"/>
        <w:jc w:val="both"/>
        <w:rPr>
          <w:rFonts w:ascii="Times New Roman" w:eastAsia="Times New Roman" w:hAnsi="Times New Roman" w:cs="Times New Roman"/>
          <w:bCs/>
          <w:sz w:val="24"/>
          <w:szCs w:val="24"/>
        </w:rPr>
      </w:pPr>
      <w:r w:rsidRPr="00033E58">
        <w:rPr>
          <w:rFonts w:ascii="Times New Roman" w:eastAsia="Times New Roman" w:hAnsi="Times New Roman" w:cs="Times New Roman"/>
          <w:bCs/>
          <w:sz w:val="24"/>
          <w:szCs w:val="24"/>
        </w:rPr>
        <w:t xml:space="preserve">There have been many research studies and projects focused on the detection of face masks in recent years, </w:t>
      </w:r>
      <w:r>
        <w:rPr>
          <w:rFonts w:ascii="Times New Roman" w:eastAsia="Times New Roman" w:hAnsi="Times New Roman" w:cs="Times New Roman"/>
          <w:bCs/>
          <w:sz w:val="24"/>
          <w:szCs w:val="24"/>
        </w:rPr>
        <w:t xml:space="preserve">and </w:t>
      </w:r>
      <w:r w:rsidR="005E274E">
        <w:rPr>
          <w:rFonts w:ascii="Times New Roman" w:eastAsia="Times New Roman" w:hAnsi="Times New Roman" w:cs="Times New Roman"/>
          <w:bCs/>
          <w:sz w:val="24"/>
          <w:szCs w:val="24"/>
        </w:rPr>
        <w:t>the following</w:t>
      </w:r>
      <w:r>
        <w:rPr>
          <w:rFonts w:ascii="Times New Roman" w:eastAsia="Times New Roman" w:hAnsi="Times New Roman" w:cs="Times New Roman"/>
          <w:bCs/>
          <w:sz w:val="24"/>
          <w:szCs w:val="24"/>
        </w:rPr>
        <w:t xml:space="preserve"> are the possible </w:t>
      </w:r>
      <w:r w:rsidR="00CF3E91">
        <w:rPr>
          <w:rFonts w:ascii="Times New Roman" w:eastAsia="Times New Roman" w:hAnsi="Times New Roman" w:cs="Times New Roman"/>
          <w:bCs/>
          <w:sz w:val="24"/>
          <w:szCs w:val="24"/>
        </w:rPr>
        <w:t>approaches</w:t>
      </w:r>
      <w:r>
        <w:rPr>
          <w:rFonts w:ascii="Times New Roman" w:eastAsia="Times New Roman" w:hAnsi="Times New Roman" w:cs="Times New Roman"/>
          <w:bCs/>
          <w:sz w:val="24"/>
          <w:szCs w:val="24"/>
        </w:rPr>
        <w:t xml:space="preserve"> available to work upon it.</w:t>
      </w:r>
    </w:p>
    <w:p w14:paraId="1D1B83A3"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510D2538" w14:textId="10C15A85" w:rsidR="00A06F0D" w:rsidRDefault="00A06F0D" w:rsidP="00033E58">
      <w:pPr>
        <w:pStyle w:val="ListParagraph"/>
        <w:numPr>
          <w:ilvl w:val="0"/>
          <w:numId w:val="3"/>
        </w:numPr>
        <w:spacing w:line="360" w:lineRule="auto"/>
        <w:rPr>
          <w:rFonts w:eastAsia="Times New Roman"/>
        </w:rPr>
      </w:pPr>
      <w:r>
        <w:rPr>
          <w:rFonts w:eastAsia="Times New Roman"/>
        </w:rPr>
        <w:t xml:space="preserve">One approach for face mask detection is to use only computer visison technique and its preprogrammed haar cascade file </w:t>
      </w:r>
      <w:r w:rsidR="00CC22B5">
        <w:rPr>
          <w:rFonts w:eastAsia="Times New Roman"/>
        </w:rPr>
        <w:t>(which are pre trained by using large dataset to detect the same kind of data in future works). It can be used to analyze and detect the presence of face masks. In this project we will use this approach.</w:t>
      </w:r>
    </w:p>
    <w:p w14:paraId="62D4460A" w14:textId="6F99D8A6" w:rsidR="00033E58" w:rsidRPr="00033E58" w:rsidRDefault="00A06F0D" w:rsidP="00033E58">
      <w:pPr>
        <w:pStyle w:val="ListParagraph"/>
        <w:numPr>
          <w:ilvl w:val="0"/>
          <w:numId w:val="3"/>
        </w:numPr>
        <w:spacing w:line="360" w:lineRule="auto"/>
        <w:rPr>
          <w:rFonts w:eastAsia="Times New Roman"/>
        </w:rPr>
      </w:pPr>
      <w:r>
        <w:rPr>
          <w:rFonts w:eastAsia="Times New Roman"/>
        </w:rPr>
        <w:t>Another</w:t>
      </w:r>
      <w:r w:rsidR="00CC22B5">
        <w:rPr>
          <w:rFonts w:eastAsia="Times New Roman"/>
        </w:rPr>
        <w:t xml:space="preserve"> </w:t>
      </w:r>
      <w:r w:rsidR="00033E58" w:rsidRPr="00033E58">
        <w:rPr>
          <w:rFonts w:eastAsia="Times New Roman"/>
        </w:rPr>
        <w:t xml:space="preserve">approach to face mask detection is to use computer vision and machine learning techniques to analyze images or video streams. This can involve training a model to recognize the presence of a mask on a person's face using a dataset of labeled images. Some studies have used deep learning models such as convolutional neural </w:t>
      </w:r>
      <w:r w:rsidR="00033E58" w:rsidRPr="00033E58">
        <w:rPr>
          <w:rFonts w:eastAsia="Times New Roman"/>
        </w:rPr>
        <w:lastRenderedPageBreak/>
        <w:t>networks (CNNs) to achieve high accuracy in detecting face masks. Some papers have also been proposed to detect the mask on the face with the use of the thermal imaging technique, which has shown good results</w:t>
      </w:r>
      <w:r w:rsidR="00033E58">
        <w:rPr>
          <w:rFonts w:eastAsia="Times New Roman"/>
        </w:rPr>
        <w:t>.</w:t>
      </w:r>
    </w:p>
    <w:p w14:paraId="1C4E6E56" w14:textId="02354FD1" w:rsidR="00033E58" w:rsidRPr="00CC22B5" w:rsidRDefault="00033E58" w:rsidP="00033E58">
      <w:pPr>
        <w:pStyle w:val="ListParagraph"/>
        <w:numPr>
          <w:ilvl w:val="0"/>
          <w:numId w:val="3"/>
        </w:numPr>
        <w:spacing w:line="360" w:lineRule="auto"/>
        <w:rPr>
          <w:rFonts w:eastAsia="Times New Roman"/>
        </w:rPr>
      </w:pPr>
      <w:r w:rsidRPr="00033E58">
        <w:rPr>
          <w:rFonts w:eastAsia="Times New Roman"/>
        </w:rPr>
        <w:t>Another approach is to use sensor-based systems, such as infrared cameras or ultrasonic sensors, to detect the presence of a mask on a person's face. These systems can provide real-time feedback, but they may be less accurate than computer vision-based methods.</w:t>
      </w:r>
    </w:p>
    <w:p w14:paraId="07EB9E1B" w14:textId="41ED018B" w:rsidR="00033E58" w:rsidRPr="00033E58" w:rsidRDefault="00033E58" w:rsidP="00033E58">
      <w:pPr>
        <w:pStyle w:val="ListParagraph"/>
        <w:numPr>
          <w:ilvl w:val="0"/>
          <w:numId w:val="3"/>
        </w:numPr>
        <w:spacing w:line="360" w:lineRule="auto"/>
        <w:rPr>
          <w:rFonts w:eastAsia="Times New Roman"/>
        </w:rPr>
      </w:pPr>
      <w:r w:rsidRPr="00033E58">
        <w:rPr>
          <w:rFonts w:eastAsia="Times New Roman"/>
        </w:rPr>
        <w:t>Some studies have also focused on real-time implementation of face mask detection on mobile devices, embedded systems, and IoT devices, which can be useful for applications such as access control and surveillance in public places.</w:t>
      </w:r>
    </w:p>
    <w:p w14:paraId="751D2282"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48ABB409" w14:textId="784D3683" w:rsidR="00033E58" w:rsidRDefault="00033E58" w:rsidP="00033E58">
      <w:pPr>
        <w:spacing w:line="360" w:lineRule="auto"/>
        <w:jc w:val="both"/>
        <w:rPr>
          <w:rFonts w:ascii="Times New Roman" w:eastAsia="Times New Roman" w:hAnsi="Times New Roman" w:cs="Times New Roman"/>
          <w:bCs/>
          <w:sz w:val="24"/>
          <w:szCs w:val="24"/>
        </w:rPr>
      </w:pPr>
      <w:r w:rsidRPr="00033E58">
        <w:rPr>
          <w:rFonts w:ascii="Times New Roman" w:eastAsia="Times New Roman" w:hAnsi="Times New Roman" w:cs="Times New Roman"/>
          <w:bCs/>
          <w:sz w:val="24"/>
          <w:szCs w:val="24"/>
        </w:rPr>
        <w:t>Overall, face mask detection is an active area of research, with many different approaches being studied and developed to improve accuracy and real-time performance</w:t>
      </w:r>
      <w:r>
        <w:rPr>
          <w:rFonts w:ascii="Times New Roman" w:eastAsia="Times New Roman" w:hAnsi="Times New Roman" w:cs="Times New Roman"/>
          <w:bCs/>
          <w:sz w:val="24"/>
          <w:szCs w:val="24"/>
        </w:rPr>
        <w:t>.</w:t>
      </w:r>
    </w:p>
    <w:p w14:paraId="45313AFF" w14:textId="0CB128C6" w:rsidR="00033E58" w:rsidRDefault="00033E58" w:rsidP="00033E58">
      <w:pPr>
        <w:spacing w:line="360" w:lineRule="auto"/>
        <w:jc w:val="both"/>
        <w:rPr>
          <w:rFonts w:ascii="Times New Roman" w:eastAsia="Times New Roman" w:hAnsi="Times New Roman" w:cs="Times New Roman"/>
          <w:bCs/>
          <w:sz w:val="24"/>
          <w:szCs w:val="24"/>
        </w:rPr>
      </w:pPr>
    </w:p>
    <w:p w14:paraId="0375E922" w14:textId="0287114D" w:rsidR="00033E58" w:rsidRDefault="00033E58" w:rsidP="00033E5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Recent research works</w:t>
      </w:r>
    </w:p>
    <w:p w14:paraId="5EBBE5FD" w14:textId="77777777" w:rsidR="00033E58" w:rsidRPr="00033E58" w:rsidRDefault="00033E58" w:rsidP="00033E58">
      <w:pPr>
        <w:spacing w:line="360" w:lineRule="auto"/>
        <w:jc w:val="both"/>
        <w:rPr>
          <w:rFonts w:ascii="Times New Roman" w:eastAsia="Times New Roman" w:hAnsi="Times New Roman" w:cs="Times New Roman"/>
          <w:bCs/>
          <w:sz w:val="24"/>
          <w:szCs w:val="24"/>
        </w:rPr>
      </w:pPr>
      <w:r w:rsidRPr="00033E58">
        <w:rPr>
          <w:rFonts w:ascii="Times New Roman" w:eastAsia="Times New Roman" w:hAnsi="Times New Roman" w:cs="Times New Roman"/>
          <w:bCs/>
          <w:sz w:val="24"/>
          <w:szCs w:val="24"/>
        </w:rPr>
        <w:t>There have been many recent research studies on face mask detection, as the topic has gained a lot of attention due to the COVID-19 pandemic.</w:t>
      </w:r>
    </w:p>
    <w:p w14:paraId="697313FE"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7ED2E57D" w14:textId="7C0CDA6E" w:rsidR="00033E58" w:rsidRPr="00A4449F" w:rsidRDefault="00033E58" w:rsidP="00A4449F">
      <w:pPr>
        <w:pStyle w:val="ListParagraph"/>
        <w:numPr>
          <w:ilvl w:val="0"/>
          <w:numId w:val="4"/>
        </w:numPr>
        <w:spacing w:line="360" w:lineRule="auto"/>
        <w:rPr>
          <w:rFonts w:eastAsia="Times New Roman"/>
          <w:b/>
        </w:rPr>
      </w:pPr>
      <w:r w:rsidRPr="00A4449F">
        <w:rPr>
          <w:rFonts w:eastAsia="Times New Roman"/>
        </w:rPr>
        <w:t>In 2021, a group of researchers proposed a face mask detection method that uses an efficient single-shot object detector called EfficientDet, which is based on a combination of a neural network architecture called BiFPN and a scaling method called compound scaling. The method achieved high accuracy and real-time performance on a dataset of images captured in real-world scenarios.</w:t>
      </w:r>
    </w:p>
    <w:p w14:paraId="7BBAF407"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4E30A80E" w14:textId="6EFE0387" w:rsidR="00033E58" w:rsidRPr="00A4449F" w:rsidRDefault="00033E58" w:rsidP="00A4449F">
      <w:pPr>
        <w:pStyle w:val="ListParagraph"/>
        <w:numPr>
          <w:ilvl w:val="0"/>
          <w:numId w:val="4"/>
        </w:numPr>
        <w:spacing w:line="360" w:lineRule="auto"/>
        <w:rPr>
          <w:rFonts w:eastAsia="Times New Roman"/>
        </w:rPr>
      </w:pPr>
      <w:r w:rsidRPr="00A4449F">
        <w:rPr>
          <w:rFonts w:eastAsia="Times New Roman"/>
        </w:rPr>
        <w:t>Another research done in 2021, proposed an algorithm that uses thermal imaging to detect face masks. The algorithm is based on a deep learning model called a Convolutional Neural Network (CNN) and is able to detect face masks from thermal images with high accuracy.</w:t>
      </w:r>
    </w:p>
    <w:p w14:paraId="3BABF023"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4E283A64" w14:textId="7B2DF11F" w:rsidR="00033E58" w:rsidRPr="00A4449F" w:rsidRDefault="00033E58" w:rsidP="00A4449F">
      <w:pPr>
        <w:pStyle w:val="ListParagraph"/>
        <w:numPr>
          <w:ilvl w:val="0"/>
          <w:numId w:val="4"/>
        </w:numPr>
        <w:spacing w:line="360" w:lineRule="auto"/>
        <w:rPr>
          <w:rFonts w:eastAsia="Times New Roman"/>
        </w:rPr>
      </w:pPr>
      <w:r w:rsidRPr="00A4449F">
        <w:rPr>
          <w:rFonts w:eastAsia="Times New Roman"/>
        </w:rPr>
        <w:t>Another recent study, published in 2020, proposed a face mask detection method based on a deep learning model called YOLOv4. The authors used a dataset of images captured in real-world scenarios and showed that their method achieved high accuracy in detecting face masks.</w:t>
      </w:r>
    </w:p>
    <w:p w14:paraId="7854F9B2"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6EFC2D07" w14:textId="32D7BE74" w:rsidR="00033E58" w:rsidRDefault="00A4449F" w:rsidP="00A4449F">
      <w:pPr>
        <w:pStyle w:val="ListParagraph"/>
        <w:numPr>
          <w:ilvl w:val="0"/>
          <w:numId w:val="4"/>
        </w:numPr>
        <w:spacing w:line="360" w:lineRule="auto"/>
        <w:rPr>
          <w:rFonts w:eastAsia="Times New Roman"/>
        </w:rPr>
      </w:pPr>
      <w:r w:rsidRPr="00A4449F">
        <w:rPr>
          <w:rFonts w:eastAsia="Times New Roman"/>
          <w:b/>
        </w:rPr>
        <w:t xml:space="preserve"> </w:t>
      </w:r>
      <w:r w:rsidR="00033E58" w:rsidRPr="00A4449F">
        <w:rPr>
          <w:rFonts w:eastAsia="Times New Roman"/>
        </w:rPr>
        <w:t>In another study published in 2020, a group of researchers proposed an approach that uses a combination of computer vision and sensor-based methods to detect face masks. They used an infrared camera and an ultrasonic sensor to detect the presence of a mask on a person's face and achieved high accuracy in their results.</w:t>
      </w:r>
    </w:p>
    <w:p w14:paraId="645E0597" w14:textId="77777777" w:rsidR="006B68D7" w:rsidRPr="006B68D7" w:rsidRDefault="006B68D7" w:rsidP="006B68D7">
      <w:pPr>
        <w:pStyle w:val="ListParagraph"/>
        <w:rPr>
          <w:rFonts w:eastAsia="Times New Roman"/>
        </w:rPr>
      </w:pPr>
    </w:p>
    <w:p w14:paraId="19B23312" w14:textId="1A69CA4C" w:rsidR="006B68D7" w:rsidRPr="006B68D7" w:rsidRDefault="006B68D7" w:rsidP="006B68D7">
      <w:pPr>
        <w:pStyle w:val="ListParagraph"/>
        <w:numPr>
          <w:ilvl w:val="0"/>
          <w:numId w:val="4"/>
        </w:numPr>
        <w:spacing w:line="360" w:lineRule="auto"/>
        <w:rPr>
          <w:rFonts w:eastAsia="Times New Roman"/>
        </w:rPr>
      </w:pPr>
      <w:r w:rsidRPr="006B68D7">
        <w:rPr>
          <w:rFonts w:eastAsia="Times New Roman"/>
        </w:rPr>
        <w:t>In 2017, A Cascade Framework for masked face detection [</w:t>
      </w:r>
      <w:r w:rsidR="00994F59">
        <w:rPr>
          <w:rFonts w:eastAsia="Times New Roman"/>
        </w:rPr>
        <w:t>1</w:t>
      </w:r>
      <w:r w:rsidRPr="006B68D7">
        <w:rPr>
          <w:rFonts w:eastAsia="Times New Roman"/>
        </w:rPr>
        <w:t>] proposed by Weibu Jiangejinn Xiao and Chuanhong Zhou used a simple system for mask detection. The architecture consists of cascaded 3 convolutional mask detectors are Mask–12, Mask–24-1 and Mask – 24-2. Here ResNet 5 model–7 layer convolutional layer followed by a pooling layer is used. Mask 1 is the first stage and Mask 3</w:t>
      </w:r>
      <w:r>
        <w:rPr>
          <w:rFonts w:eastAsia="Times New Roman"/>
        </w:rPr>
        <w:t xml:space="preserve"> </w:t>
      </w:r>
      <w:r w:rsidRPr="006B68D7">
        <w:rPr>
          <w:rFonts w:eastAsia="Times New Roman"/>
        </w:rPr>
        <w:t>is the last stage of masked face detector. A masked face dataset is used and it is contained 160 images for testing and 40 images for testing purpose. Training process includes Pre-train model and Fine tune models. Finally use PASCAL VOC for evacuation process. Testing on Masked Face achieved 86.6% accuracy.</w:t>
      </w:r>
    </w:p>
    <w:p w14:paraId="5B58600D" w14:textId="77777777" w:rsidR="00033E58" w:rsidRPr="00033E58" w:rsidRDefault="00033E58" w:rsidP="00033E58">
      <w:pPr>
        <w:spacing w:line="360" w:lineRule="auto"/>
        <w:jc w:val="both"/>
        <w:rPr>
          <w:rFonts w:ascii="Times New Roman" w:eastAsia="Times New Roman" w:hAnsi="Times New Roman" w:cs="Times New Roman"/>
          <w:bCs/>
          <w:sz w:val="24"/>
          <w:szCs w:val="24"/>
        </w:rPr>
      </w:pPr>
    </w:p>
    <w:p w14:paraId="12AF7AC9" w14:textId="6869ABF6" w:rsidR="00033E58" w:rsidRPr="00033E58" w:rsidRDefault="00033E58" w:rsidP="00033E58">
      <w:pPr>
        <w:spacing w:line="360" w:lineRule="auto"/>
        <w:jc w:val="both"/>
        <w:rPr>
          <w:rFonts w:ascii="Times New Roman" w:eastAsia="Times New Roman" w:hAnsi="Times New Roman" w:cs="Times New Roman"/>
          <w:bCs/>
          <w:sz w:val="24"/>
          <w:szCs w:val="24"/>
        </w:rPr>
      </w:pPr>
      <w:r w:rsidRPr="00033E58">
        <w:rPr>
          <w:rFonts w:ascii="Times New Roman" w:eastAsia="Times New Roman" w:hAnsi="Times New Roman" w:cs="Times New Roman"/>
          <w:bCs/>
          <w:sz w:val="24"/>
          <w:szCs w:val="24"/>
        </w:rPr>
        <w:t>Overall, there are many recent research studies on face mask detection, and the field is still active with new papers and research being published.</w:t>
      </w:r>
    </w:p>
    <w:p w14:paraId="7550F93E" w14:textId="77777777" w:rsidR="00BF3869" w:rsidRPr="004E1A3A" w:rsidRDefault="00BF3869">
      <w:pPr>
        <w:spacing w:line="480" w:lineRule="auto"/>
        <w:jc w:val="both"/>
        <w:rPr>
          <w:rFonts w:ascii="Times New Roman" w:eastAsia="Times New Roman" w:hAnsi="Times New Roman" w:cs="Times New Roman"/>
          <w:b/>
          <w:sz w:val="24"/>
          <w:szCs w:val="24"/>
        </w:rPr>
      </w:pPr>
    </w:p>
    <w:p w14:paraId="3E76AD4B" w14:textId="77777777" w:rsidR="00BF3869" w:rsidRDefault="00BF3869">
      <w:pPr>
        <w:spacing w:line="480" w:lineRule="auto"/>
        <w:jc w:val="both"/>
        <w:rPr>
          <w:rFonts w:ascii="Times New Roman" w:eastAsia="Times New Roman" w:hAnsi="Times New Roman" w:cs="Times New Roman"/>
          <w:b/>
          <w:sz w:val="32"/>
          <w:szCs w:val="32"/>
        </w:rPr>
      </w:pPr>
    </w:p>
    <w:p w14:paraId="69E2F421" w14:textId="77777777" w:rsidR="00BF3869" w:rsidRDefault="00BF3869">
      <w:pPr>
        <w:spacing w:line="480" w:lineRule="auto"/>
        <w:jc w:val="both"/>
        <w:rPr>
          <w:rFonts w:ascii="Times New Roman" w:eastAsia="Times New Roman" w:hAnsi="Times New Roman" w:cs="Times New Roman"/>
          <w:b/>
          <w:sz w:val="32"/>
          <w:szCs w:val="32"/>
        </w:rPr>
      </w:pPr>
    </w:p>
    <w:p w14:paraId="42BC86AE" w14:textId="77777777" w:rsidR="00BF3869" w:rsidRDefault="00BF3869">
      <w:pPr>
        <w:spacing w:line="480" w:lineRule="auto"/>
        <w:jc w:val="both"/>
        <w:rPr>
          <w:rFonts w:ascii="Times New Roman" w:eastAsia="Times New Roman" w:hAnsi="Times New Roman" w:cs="Times New Roman"/>
          <w:b/>
          <w:sz w:val="32"/>
          <w:szCs w:val="32"/>
        </w:rPr>
      </w:pPr>
    </w:p>
    <w:p w14:paraId="5587A23E" w14:textId="77777777" w:rsidR="00BF3869" w:rsidRDefault="00BF3869">
      <w:pPr>
        <w:spacing w:line="480" w:lineRule="auto"/>
        <w:jc w:val="both"/>
        <w:rPr>
          <w:rFonts w:ascii="Times New Roman" w:eastAsia="Times New Roman" w:hAnsi="Times New Roman" w:cs="Times New Roman"/>
          <w:b/>
          <w:sz w:val="32"/>
          <w:szCs w:val="32"/>
        </w:rPr>
      </w:pPr>
    </w:p>
    <w:p w14:paraId="4F6806FB" w14:textId="77777777" w:rsidR="00BF3869" w:rsidRDefault="00BF3869">
      <w:pPr>
        <w:spacing w:line="480" w:lineRule="auto"/>
        <w:jc w:val="both"/>
        <w:rPr>
          <w:rFonts w:ascii="Times New Roman" w:eastAsia="Times New Roman" w:hAnsi="Times New Roman" w:cs="Times New Roman"/>
          <w:b/>
          <w:sz w:val="32"/>
          <w:szCs w:val="32"/>
        </w:rPr>
      </w:pPr>
    </w:p>
    <w:p w14:paraId="64E09895" w14:textId="77777777" w:rsidR="00BF3869" w:rsidRDefault="00BF3869">
      <w:pPr>
        <w:spacing w:line="480" w:lineRule="auto"/>
        <w:jc w:val="both"/>
        <w:rPr>
          <w:rFonts w:ascii="Times New Roman" w:eastAsia="Times New Roman" w:hAnsi="Times New Roman" w:cs="Times New Roman"/>
          <w:b/>
          <w:sz w:val="32"/>
          <w:szCs w:val="32"/>
        </w:rPr>
      </w:pPr>
    </w:p>
    <w:p w14:paraId="174A7E53" w14:textId="77777777" w:rsidR="00BF3869" w:rsidRDefault="00BF3869">
      <w:pPr>
        <w:spacing w:line="480" w:lineRule="auto"/>
        <w:jc w:val="both"/>
        <w:rPr>
          <w:rFonts w:ascii="Times New Roman" w:eastAsia="Times New Roman" w:hAnsi="Times New Roman" w:cs="Times New Roman"/>
          <w:b/>
          <w:sz w:val="32"/>
          <w:szCs w:val="32"/>
        </w:rPr>
      </w:pPr>
    </w:p>
    <w:p w14:paraId="1734A474" w14:textId="77777777" w:rsidR="00994F59" w:rsidRDefault="00994F5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AB4EAF6" w14:textId="5995ABB7" w:rsidR="00BF3869" w:rsidRDefault="00000000" w:rsidP="00994F5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DE96073" w14:textId="77777777" w:rsidR="00994F59" w:rsidRDefault="00994F59" w:rsidP="00994F59">
      <w:pPr>
        <w:rPr>
          <w:rFonts w:ascii="Times New Roman" w:eastAsia="Times New Roman" w:hAnsi="Times New Roman" w:cs="Times New Roman"/>
          <w:b/>
          <w:sz w:val="32"/>
          <w:szCs w:val="32"/>
        </w:rPr>
      </w:pPr>
    </w:p>
    <w:p w14:paraId="49A6B90E" w14:textId="77777777" w:rsidR="00BF3869"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505EE322" w14:textId="77777777" w:rsidR="00994F59" w:rsidRDefault="00994F59" w:rsidP="00A01898">
      <w:pPr>
        <w:spacing w:line="480" w:lineRule="auto"/>
        <w:rPr>
          <w:rFonts w:ascii="Times New Roman" w:eastAsia="Times New Roman" w:hAnsi="Times New Roman" w:cs="Times New Roman"/>
          <w:b/>
          <w:sz w:val="28"/>
          <w:szCs w:val="28"/>
        </w:rPr>
      </w:pPr>
    </w:p>
    <w:p w14:paraId="548978C5" w14:textId="3545C337" w:rsidR="00A01898" w:rsidRPr="00A01898" w:rsidRDefault="00A01898" w:rsidP="00A01898">
      <w:pPr>
        <w:spacing w:line="480" w:lineRule="auto"/>
        <w:rPr>
          <w:rFonts w:ascii="Times New Roman" w:eastAsia="Times New Roman" w:hAnsi="Times New Roman" w:cs="Times New Roman"/>
          <w:b/>
          <w:sz w:val="28"/>
          <w:szCs w:val="28"/>
        </w:rPr>
      </w:pPr>
      <w:r w:rsidRPr="00A01898">
        <w:rPr>
          <w:rFonts w:ascii="Times New Roman" w:eastAsia="Times New Roman" w:hAnsi="Times New Roman" w:cs="Times New Roman"/>
          <w:b/>
          <w:sz w:val="28"/>
          <w:szCs w:val="28"/>
        </w:rPr>
        <w:t>3.1 Method used</w:t>
      </w:r>
    </w:p>
    <w:p w14:paraId="7457C72A" w14:textId="77777777" w:rsidR="00A01898" w:rsidRPr="00A01898" w:rsidRDefault="00A01898" w:rsidP="00A01898">
      <w:pPr>
        <w:spacing w:line="360" w:lineRule="auto"/>
        <w:jc w:val="both"/>
        <w:rPr>
          <w:rFonts w:ascii="Times New Roman" w:eastAsia="Times New Roman" w:hAnsi="Times New Roman" w:cs="Times New Roman"/>
          <w:bCs/>
          <w:sz w:val="24"/>
          <w:szCs w:val="24"/>
        </w:rPr>
      </w:pPr>
      <w:r w:rsidRPr="00A01898">
        <w:rPr>
          <w:rFonts w:ascii="Times New Roman" w:eastAsia="Times New Roman" w:hAnsi="Times New Roman" w:cs="Times New Roman"/>
          <w:bCs/>
          <w:sz w:val="24"/>
          <w:szCs w:val="24"/>
        </w:rPr>
        <w:t>In this project, we will be using Python to develop a face mask detection system. The system will use the OpenCV library, which is an open-source computer vision library, to process the images and detect the presence of face masks. The system will be able to detect face masks on individuals in real-time and provide a visual indication of the detection.</w:t>
      </w:r>
    </w:p>
    <w:p w14:paraId="66808E5E" w14:textId="77777777" w:rsidR="00A01898" w:rsidRPr="00A01898" w:rsidRDefault="00A01898" w:rsidP="00C76820">
      <w:pPr>
        <w:spacing w:line="360" w:lineRule="auto"/>
        <w:rPr>
          <w:rFonts w:ascii="Times New Roman" w:eastAsia="Times New Roman" w:hAnsi="Times New Roman" w:cs="Times New Roman"/>
          <w:bCs/>
          <w:sz w:val="24"/>
          <w:szCs w:val="24"/>
        </w:rPr>
      </w:pPr>
    </w:p>
    <w:p w14:paraId="20534580" w14:textId="2ACC9DBF" w:rsidR="00C76820" w:rsidRPr="00C76820" w:rsidRDefault="00C76820" w:rsidP="00C76820">
      <w:pPr>
        <w:spacing w:line="360" w:lineRule="auto"/>
        <w:jc w:val="both"/>
        <w:rPr>
          <w:rFonts w:ascii="Times New Roman" w:eastAsia="Times New Roman" w:hAnsi="Times New Roman" w:cs="Times New Roman"/>
          <w:bCs/>
          <w:sz w:val="24"/>
          <w:szCs w:val="24"/>
        </w:rPr>
      </w:pPr>
      <w:r w:rsidRPr="00C76820">
        <w:rPr>
          <w:rFonts w:ascii="Times New Roman" w:eastAsia="Times New Roman" w:hAnsi="Times New Roman" w:cs="Times New Roman"/>
          <w:bCs/>
          <w:sz w:val="24"/>
          <w:szCs w:val="24"/>
        </w:rPr>
        <w:t>The project was divided into several stages. The first stage was the installation and setup of the necessary libraries and dependencies, including OpenCV. The second</w:t>
      </w:r>
      <w:r>
        <w:rPr>
          <w:rFonts w:ascii="Times New Roman" w:eastAsia="Times New Roman" w:hAnsi="Times New Roman" w:cs="Times New Roman"/>
          <w:bCs/>
          <w:sz w:val="24"/>
          <w:szCs w:val="24"/>
        </w:rPr>
        <w:t xml:space="preserve"> </w:t>
      </w:r>
      <w:r w:rsidRPr="00C76820">
        <w:rPr>
          <w:rFonts w:ascii="Times New Roman" w:eastAsia="Times New Roman" w:hAnsi="Times New Roman" w:cs="Times New Roman"/>
          <w:bCs/>
          <w:sz w:val="24"/>
          <w:szCs w:val="24"/>
        </w:rPr>
        <w:t xml:space="preserve">stage was the development of the face mask detection system using the OpenCV library. The system was built using a combination of predefined Haar cascades files available in OpenCV library. Haar cascades were used to detect the face region and mask region. Detection of </w:t>
      </w:r>
      <w:r w:rsidR="00B50503" w:rsidRPr="00C76820">
        <w:rPr>
          <w:rFonts w:ascii="Times New Roman" w:eastAsia="Times New Roman" w:hAnsi="Times New Roman" w:cs="Times New Roman"/>
          <w:bCs/>
          <w:sz w:val="24"/>
          <w:szCs w:val="24"/>
        </w:rPr>
        <w:t>masks</w:t>
      </w:r>
      <w:r w:rsidRPr="00C76820">
        <w:rPr>
          <w:rFonts w:ascii="Times New Roman" w:eastAsia="Times New Roman" w:hAnsi="Times New Roman" w:cs="Times New Roman"/>
          <w:bCs/>
          <w:sz w:val="24"/>
          <w:szCs w:val="24"/>
        </w:rPr>
        <w:t xml:space="preserve"> is also done using the same method.</w:t>
      </w:r>
    </w:p>
    <w:p w14:paraId="359DF320" w14:textId="77777777" w:rsidR="00C76820" w:rsidRPr="00C76820" w:rsidRDefault="00C76820" w:rsidP="00C76820">
      <w:pPr>
        <w:spacing w:line="360" w:lineRule="auto"/>
        <w:jc w:val="both"/>
        <w:rPr>
          <w:rFonts w:ascii="Times New Roman" w:eastAsia="Times New Roman" w:hAnsi="Times New Roman" w:cs="Times New Roman"/>
          <w:bCs/>
          <w:sz w:val="24"/>
          <w:szCs w:val="24"/>
        </w:rPr>
      </w:pPr>
    </w:p>
    <w:p w14:paraId="7C0948B9" w14:textId="6BB8BEC1" w:rsidR="00A01898" w:rsidRDefault="00C76820" w:rsidP="00C76820">
      <w:pPr>
        <w:spacing w:line="360" w:lineRule="auto"/>
        <w:jc w:val="both"/>
        <w:rPr>
          <w:rFonts w:ascii="Times New Roman" w:eastAsia="Times New Roman" w:hAnsi="Times New Roman" w:cs="Times New Roman"/>
          <w:bCs/>
          <w:sz w:val="24"/>
          <w:szCs w:val="24"/>
        </w:rPr>
      </w:pPr>
      <w:r w:rsidRPr="00C76820">
        <w:rPr>
          <w:rFonts w:ascii="Times New Roman" w:eastAsia="Times New Roman" w:hAnsi="Times New Roman" w:cs="Times New Roman"/>
          <w:bCs/>
          <w:sz w:val="24"/>
          <w:szCs w:val="24"/>
        </w:rPr>
        <w:t xml:space="preserve">The third stage was the testing and evaluation of the system to determine its accuracy and performance. The system was trained on a dataset of images of individuals wearing and not wearing </w:t>
      </w:r>
      <w:r w:rsidR="00B50503" w:rsidRPr="00C76820">
        <w:rPr>
          <w:rFonts w:ascii="Times New Roman" w:eastAsia="Times New Roman" w:hAnsi="Times New Roman" w:cs="Times New Roman"/>
          <w:bCs/>
          <w:sz w:val="24"/>
          <w:szCs w:val="24"/>
        </w:rPr>
        <w:t>masks and</w:t>
      </w:r>
      <w:r w:rsidRPr="00C76820">
        <w:rPr>
          <w:rFonts w:ascii="Times New Roman" w:eastAsia="Times New Roman" w:hAnsi="Times New Roman" w:cs="Times New Roman"/>
          <w:bCs/>
          <w:sz w:val="24"/>
          <w:szCs w:val="24"/>
        </w:rPr>
        <w:t xml:space="preserve"> was tested on a separate dataset of images.</w:t>
      </w:r>
    </w:p>
    <w:p w14:paraId="796D8F49" w14:textId="152C9627" w:rsidR="00A01898" w:rsidRDefault="00A01898" w:rsidP="00A0189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libraries </w:t>
      </w:r>
      <w:r w:rsidR="00814B8A">
        <w:rPr>
          <w:rFonts w:ascii="Times New Roman" w:eastAsia="Times New Roman" w:hAnsi="Times New Roman" w:cs="Times New Roman"/>
          <w:b/>
          <w:sz w:val="28"/>
          <w:szCs w:val="28"/>
        </w:rPr>
        <w:t xml:space="preserve">and files </w:t>
      </w:r>
    </w:p>
    <w:p w14:paraId="245224FB" w14:textId="77777777" w:rsidR="00A01898" w:rsidRDefault="00A01898" w:rsidP="00A01898">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3.2.1 OpenCV</w:t>
      </w:r>
    </w:p>
    <w:p w14:paraId="1E9DEE11" w14:textId="15157F87" w:rsidR="00C76820" w:rsidRPr="00C76820" w:rsidRDefault="00C76820" w:rsidP="00C76820">
      <w:pPr>
        <w:spacing w:line="360" w:lineRule="auto"/>
        <w:ind w:left="720" w:firstLine="72"/>
        <w:jc w:val="both"/>
        <w:rPr>
          <w:rFonts w:ascii="Times New Roman" w:eastAsia="Times New Roman" w:hAnsi="Times New Roman" w:cs="Times New Roman"/>
          <w:bCs/>
          <w:sz w:val="24"/>
          <w:szCs w:val="24"/>
        </w:rPr>
      </w:pPr>
      <w:r w:rsidRPr="00C76820">
        <w:rPr>
          <w:rFonts w:ascii="Times New Roman" w:eastAsia="Times New Roman" w:hAnsi="Times New Roman" w:cs="Times New Roman"/>
          <w:bCs/>
          <w:sz w:val="24"/>
          <w:szCs w:val="24"/>
        </w:rPr>
        <w:t>OpenCV (</w:t>
      </w:r>
      <w:r w:rsidR="00B50503" w:rsidRPr="00C76820">
        <w:rPr>
          <w:rFonts w:ascii="Times New Roman" w:eastAsia="Times New Roman" w:hAnsi="Times New Roman" w:cs="Times New Roman"/>
          <w:bCs/>
          <w:sz w:val="24"/>
          <w:szCs w:val="24"/>
        </w:rPr>
        <w:t>Open-Source</w:t>
      </w:r>
      <w:r w:rsidRPr="00C76820">
        <w:rPr>
          <w:rFonts w:ascii="Times New Roman" w:eastAsia="Times New Roman" w:hAnsi="Times New Roman" w:cs="Times New Roman"/>
          <w:bCs/>
          <w:sz w:val="24"/>
          <w:szCs w:val="24"/>
        </w:rPr>
        <w:t xml:space="preserve"> Computer Vision)</w:t>
      </w:r>
      <w:r w:rsidR="00EF66FB">
        <w:rPr>
          <w:rFonts w:ascii="Times New Roman" w:eastAsia="Times New Roman" w:hAnsi="Times New Roman" w:cs="Times New Roman"/>
          <w:bCs/>
          <w:sz w:val="24"/>
          <w:szCs w:val="24"/>
        </w:rPr>
        <w:t xml:space="preserve"> [</w:t>
      </w:r>
      <w:r w:rsidR="00994F59">
        <w:rPr>
          <w:rFonts w:ascii="Times New Roman" w:eastAsia="Times New Roman" w:hAnsi="Times New Roman" w:cs="Times New Roman"/>
          <w:bCs/>
          <w:sz w:val="24"/>
          <w:szCs w:val="24"/>
        </w:rPr>
        <w:t>2</w:t>
      </w:r>
      <w:r w:rsidR="00EF66FB">
        <w:rPr>
          <w:rFonts w:ascii="Times New Roman" w:eastAsia="Times New Roman" w:hAnsi="Times New Roman" w:cs="Times New Roman"/>
          <w:bCs/>
          <w:sz w:val="24"/>
          <w:szCs w:val="24"/>
        </w:rPr>
        <w:t>]</w:t>
      </w:r>
      <w:r w:rsidRPr="00C76820">
        <w:rPr>
          <w:rFonts w:ascii="Times New Roman" w:eastAsia="Times New Roman" w:hAnsi="Times New Roman" w:cs="Times New Roman"/>
          <w:bCs/>
          <w:sz w:val="24"/>
          <w:szCs w:val="24"/>
        </w:rPr>
        <w:t xml:space="preserve"> is an open-source computer vision library </w:t>
      </w:r>
      <w:r>
        <w:rPr>
          <w:rFonts w:ascii="Times New Roman" w:eastAsia="Times New Roman" w:hAnsi="Times New Roman" w:cs="Times New Roman"/>
          <w:bCs/>
          <w:sz w:val="24"/>
          <w:szCs w:val="24"/>
        </w:rPr>
        <w:t xml:space="preserve">       </w:t>
      </w:r>
      <w:r w:rsidRPr="00C76820">
        <w:rPr>
          <w:rFonts w:ascii="Times New Roman" w:eastAsia="Times New Roman" w:hAnsi="Times New Roman" w:cs="Times New Roman"/>
          <w:bCs/>
          <w:sz w:val="24"/>
          <w:szCs w:val="24"/>
        </w:rPr>
        <w:t xml:space="preserve">that provides a wide range of image processing and computer vision techniques. It is primarily used in the field of computer </w:t>
      </w:r>
      <w:r w:rsidR="00B50503" w:rsidRPr="00C76820">
        <w:rPr>
          <w:rFonts w:ascii="Times New Roman" w:eastAsia="Times New Roman" w:hAnsi="Times New Roman" w:cs="Times New Roman"/>
          <w:bCs/>
          <w:sz w:val="24"/>
          <w:szCs w:val="24"/>
        </w:rPr>
        <w:t>vision but</w:t>
      </w:r>
      <w:r w:rsidRPr="00C76820">
        <w:rPr>
          <w:rFonts w:ascii="Times New Roman" w:eastAsia="Times New Roman" w:hAnsi="Times New Roman" w:cs="Times New Roman"/>
          <w:bCs/>
          <w:sz w:val="24"/>
          <w:szCs w:val="24"/>
        </w:rPr>
        <w:t xml:space="preserve"> can also be used in other areas such as image processing, deep learning, and robotics. OpenCV was first released in 1999 and is written in C++, but also has interfaces for Python and other programming languages.</w:t>
      </w:r>
    </w:p>
    <w:p w14:paraId="2BC2B32E" w14:textId="468CCE86" w:rsidR="00C76820" w:rsidRPr="00C76820" w:rsidRDefault="005F42A6" w:rsidP="00C76820">
      <w:pPr>
        <w:spacing w:line="360" w:lineRule="auto"/>
        <w:ind w:firstLine="720"/>
        <w:jc w:val="both"/>
        <w:rPr>
          <w:rFonts w:ascii="Times New Roman" w:eastAsia="Times New Roman" w:hAnsi="Times New Roman" w:cs="Times New Roman"/>
          <w:bCs/>
          <w:sz w:val="24"/>
          <w:szCs w:val="24"/>
        </w:rPr>
      </w:pPr>
      <w:r>
        <w:rPr>
          <w:noProof/>
        </w:rPr>
        <w:lastRenderedPageBreak/>
        <w:drawing>
          <wp:inline distT="0" distB="0" distL="0" distR="0" wp14:anchorId="3D11452E" wp14:editId="56727853">
            <wp:extent cx="1931349" cy="1205970"/>
            <wp:effectExtent l="0" t="0" r="0" b="0"/>
            <wp:docPr id="3" name="Picture 3" descr="How to Install OpenCV or CV2 in Python (Anaconda, Spyde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OpenCV or CV2 in Python (Anaconda, Spyder, VS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8294" cy="1210307"/>
                    </a:xfrm>
                    <a:prstGeom prst="rect">
                      <a:avLst/>
                    </a:prstGeom>
                    <a:noFill/>
                    <a:ln>
                      <a:noFill/>
                    </a:ln>
                  </pic:spPr>
                </pic:pic>
              </a:graphicData>
            </a:graphic>
          </wp:inline>
        </w:drawing>
      </w:r>
    </w:p>
    <w:p w14:paraId="6760BD9B" w14:textId="740417C4" w:rsidR="00C76820" w:rsidRPr="00C76820" w:rsidRDefault="00C76820" w:rsidP="00C76820">
      <w:pPr>
        <w:spacing w:line="360" w:lineRule="auto"/>
        <w:ind w:left="720"/>
        <w:jc w:val="both"/>
        <w:rPr>
          <w:rFonts w:ascii="Times New Roman" w:eastAsia="Times New Roman" w:hAnsi="Times New Roman" w:cs="Times New Roman"/>
          <w:bCs/>
          <w:sz w:val="24"/>
          <w:szCs w:val="24"/>
        </w:rPr>
      </w:pPr>
      <w:r w:rsidRPr="00C76820">
        <w:rPr>
          <w:rFonts w:ascii="Times New Roman" w:eastAsia="Times New Roman" w:hAnsi="Times New Roman" w:cs="Times New Roman"/>
          <w:bCs/>
          <w:sz w:val="24"/>
          <w:szCs w:val="24"/>
        </w:rPr>
        <w:t xml:space="preserve">The library contains a wide range of </w:t>
      </w:r>
      <w:r w:rsidR="00B50503" w:rsidRPr="00C76820">
        <w:rPr>
          <w:rFonts w:ascii="Times New Roman" w:eastAsia="Times New Roman" w:hAnsi="Times New Roman" w:cs="Times New Roman"/>
          <w:bCs/>
          <w:sz w:val="24"/>
          <w:szCs w:val="24"/>
        </w:rPr>
        <w:t>functionalities</w:t>
      </w:r>
      <w:r w:rsidRPr="00C76820">
        <w:rPr>
          <w:rFonts w:ascii="Times New Roman" w:eastAsia="Times New Roman" w:hAnsi="Times New Roman" w:cs="Times New Roman"/>
          <w:bCs/>
          <w:sz w:val="24"/>
          <w:szCs w:val="24"/>
        </w:rPr>
        <w:t>, including image processing and transformation functions, feature detection and extraction, object detection, machine learning, and video analysis. Some of the features and functionalities provided by OpenCV are:</w:t>
      </w:r>
    </w:p>
    <w:p w14:paraId="0556D19B" w14:textId="77777777" w:rsidR="00C76820" w:rsidRPr="00C76820" w:rsidRDefault="00C76820" w:rsidP="00C76820">
      <w:pPr>
        <w:spacing w:line="360" w:lineRule="auto"/>
        <w:ind w:firstLine="720"/>
        <w:jc w:val="both"/>
        <w:rPr>
          <w:rFonts w:ascii="Times New Roman" w:eastAsia="Times New Roman" w:hAnsi="Times New Roman" w:cs="Times New Roman"/>
          <w:bCs/>
          <w:sz w:val="24"/>
          <w:szCs w:val="24"/>
        </w:rPr>
      </w:pPr>
    </w:p>
    <w:p w14:paraId="6EB3E92B" w14:textId="15070634" w:rsidR="00C76820" w:rsidRPr="00C76820" w:rsidRDefault="00C76820" w:rsidP="00C76820">
      <w:pPr>
        <w:pStyle w:val="ListParagraph"/>
        <w:numPr>
          <w:ilvl w:val="0"/>
          <w:numId w:val="5"/>
        </w:numPr>
        <w:spacing w:line="360" w:lineRule="auto"/>
        <w:rPr>
          <w:rFonts w:eastAsia="Times New Roman"/>
        </w:rPr>
      </w:pPr>
      <w:r w:rsidRPr="00C76820">
        <w:rPr>
          <w:rFonts w:eastAsia="Times New Roman"/>
        </w:rPr>
        <w:t>Image processing and transformation operations: Includes functions for performing operations such as filtering, morphological operations, color conversions, and image resizing.</w:t>
      </w:r>
    </w:p>
    <w:p w14:paraId="070509DD" w14:textId="6E9EDCA2" w:rsidR="00C76820" w:rsidRPr="00C76820" w:rsidRDefault="00C76820" w:rsidP="00C76820">
      <w:pPr>
        <w:pStyle w:val="ListParagraph"/>
        <w:numPr>
          <w:ilvl w:val="0"/>
          <w:numId w:val="5"/>
        </w:numPr>
        <w:spacing w:line="360" w:lineRule="auto"/>
        <w:rPr>
          <w:rFonts w:eastAsia="Times New Roman"/>
        </w:rPr>
      </w:pPr>
      <w:r w:rsidRPr="00C76820">
        <w:rPr>
          <w:rFonts w:eastAsia="Times New Roman"/>
        </w:rPr>
        <w:t xml:space="preserve">Feature detection and extraction: Includes functions for detecting features such as corners, edges, and </w:t>
      </w:r>
      <w:r w:rsidR="005E274E" w:rsidRPr="00C76820">
        <w:rPr>
          <w:rFonts w:eastAsia="Times New Roman"/>
        </w:rPr>
        <w:t>key points</w:t>
      </w:r>
      <w:r w:rsidRPr="00C76820">
        <w:rPr>
          <w:rFonts w:eastAsia="Times New Roman"/>
        </w:rPr>
        <w:t xml:space="preserve"> in images.</w:t>
      </w:r>
    </w:p>
    <w:p w14:paraId="675824D8" w14:textId="35B0AB92" w:rsidR="00C76820" w:rsidRPr="00C76820" w:rsidRDefault="00C76820" w:rsidP="00C76820">
      <w:pPr>
        <w:pStyle w:val="ListParagraph"/>
        <w:numPr>
          <w:ilvl w:val="0"/>
          <w:numId w:val="5"/>
        </w:numPr>
        <w:spacing w:line="360" w:lineRule="auto"/>
        <w:rPr>
          <w:rFonts w:eastAsia="Times New Roman"/>
        </w:rPr>
      </w:pPr>
      <w:r w:rsidRPr="00C76820">
        <w:rPr>
          <w:rFonts w:eastAsia="Times New Roman"/>
        </w:rPr>
        <w:t>Object detection: Includes pre-trained models for detecting objects in images and videos.</w:t>
      </w:r>
    </w:p>
    <w:p w14:paraId="3B8A7033" w14:textId="69D02932" w:rsidR="00C76820" w:rsidRPr="00C76820" w:rsidRDefault="00C76820" w:rsidP="00C76820">
      <w:pPr>
        <w:pStyle w:val="ListParagraph"/>
        <w:numPr>
          <w:ilvl w:val="0"/>
          <w:numId w:val="5"/>
        </w:numPr>
        <w:spacing w:line="360" w:lineRule="auto"/>
        <w:rPr>
          <w:rFonts w:eastAsia="Times New Roman"/>
        </w:rPr>
      </w:pPr>
      <w:r w:rsidRPr="00C76820">
        <w:rPr>
          <w:rFonts w:eastAsia="Times New Roman"/>
        </w:rPr>
        <w:t>Machine learning: Includes functions for training and using machine learning models for tasks such as image classification and object detection.</w:t>
      </w:r>
    </w:p>
    <w:p w14:paraId="48FF266C" w14:textId="0E85B8BF" w:rsidR="00C76820" w:rsidRPr="00C76820" w:rsidRDefault="00C76820" w:rsidP="00C76820">
      <w:pPr>
        <w:pStyle w:val="ListParagraph"/>
        <w:numPr>
          <w:ilvl w:val="0"/>
          <w:numId w:val="5"/>
        </w:numPr>
        <w:spacing w:line="360" w:lineRule="auto"/>
        <w:rPr>
          <w:rFonts w:eastAsia="Times New Roman"/>
        </w:rPr>
      </w:pPr>
      <w:r w:rsidRPr="00C76820">
        <w:rPr>
          <w:rFonts w:eastAsia="Times New Roman"/>
        </w:rPr>
        <w:t>Video analysis: Includes functions for performing operations such as motion detection, background subtraction, and object tracking.</w:t>
      </w:r>
    </w:p>
    <w:p w14:paraId="5CFFDCC7" w14:textId="765EE9DE" w:rsidR="00A01898" w:rsidRDefault="00C76820" w:rsidP="00C76820">
      <w:pPr>
        <w:spacing w:line="360" w:lineRule="auto"/>
        <w:ind w:left="720"/>
        <w:jc w:val="both"/>
        <w:rPr>
          <w:rFonts w:ascii="Times New Roman" w:eastAsia="Times New Roman" w:hAnsi="Times New Roman" w:cs="Times New Roman"/>
          <w:b/>
          <w:sz w:val="28"/>
          <w:szCs w:val="28"/>
        </w:rPr>
      </w:pPr>
      <w:r w:rsidRPr="00C76820">
        <w:rPr>
          <w:rFonts w:ascii="Times New Roman" w:eastAsia="Times New Roman" w:hAnsi="Times New Roman" w:cs="Times New Roman"/>
          <w:bCs/>
          <w:sz w:val="24"/>
          <w:szCs w:val="24"/>
        </w:rPr>
        <w:t>OpenCV is widely used in a variety of applications such as image and video processing, object detection, facial recognition, and more. It is also used in many industries such as security, surveillance, robotics, self-driving cars, and more</w:t>
      </w:r>
      <w:r w:rsidRPr="00C76820">
        <w:rPr>
          <w:rFonts w:ascii="Times New Roman" w:eastAsia="Times New Roman" w:hAnsi="Times New Roman" w:cs="Times New Roman"/>
          <w:b/>
          <w:sz w:val="28"/>
          <w:szCs w:val="28"/>
        </w:rPr>
        <w:t>.</w:t>
      </w:r>
    </w:p>
    <w:p w14:paraId="323EDE50" w14:textId="30E375DC" w:rsidR="00C76820" w:rsidRDefault="00C76820" w:rsidP="00C76820">
      <w:pPr>
        <w:spacing w:line="360" w:lineRule="auto"/>
        <w:ind w:left="720"/>
        <w:jc w:val="both"/>
        <w:rPr>
          <w:rFonts w:ascii="Times New Roman" w:eastAsia="Times New Roman" w:hAnsi="Times New Roman" w:cs="Times New Roman"/>
          <w:b/>
          <w:sz w:val="28"/>
          <w:szCs w:val="28"/>
        </w:rPr>
      </w:pPr>
    </w:p>
    <w:p w14:paraId="212D47C0" w14:textId="7471E4DC" w:rsidR="00C76820" w:rsidRDefault="00C76820" w:rsidP="00C76820">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3.2.2 haarCascade files</w:t>
      </w:r>
    </w:p>
    <w:p w14:paraId="23D144B3" w14:textId="0793270B" w:rsidR="00814B8A" w:rsidRPr="00814B8A" w:rsidRDefault="00814B8A" w:rsidP="00814B8A">
      <w:pPr>
        <w:spacing w:line="360" w:lineRule="auto"/>
        <w:ind w:left="720"/>
        <w:jc w:val="both"/>
        <w:rPr>
          <w:rFonts w:ascii="Times New Roman" w:eastAsia="Times New Roman" w:hAnsi="Times New Roman" w:cs="Times New Roman"/>
          <w:bCs/>
          <w:sz w:val="24"/>
          <w:szCs w:val="24"/>
        </w:rPr>
      </w:pPr>
      <w:r w:rsidRPr="00814B8A">
        <w:rPr>
          <w:rFonts w:ascii="Times New Roman" w:eastAsia="Times New Roman" w:hAnsi="Times New Roman" w:cs="Times New Roman"/>
          <w:bCs/>
          <w:sz w:val="24"/>
          <w:szCs w:val="24"/>
        </w:rPr>
        <w:t>Haar cascades</w:t>
      </w:r>
      <w:r w:rsidR="00753252">
        <w:rPr>
          <w:rFonts w:ascii="Times New Roman" w:eastAsia="Times New Roman" w:hAnsi="Times New Roman" w:cs="Times New Roman"/>
          <w:bCs/>
          <w:sz w:val="24"/>
          <w:szCs w:val="24"/>
        </w:rPr>
        <w:t xml:space="preserve"> [</w:t>
      </w:r>
      <w:r w:rsidR="00994F59">
        <w:rPr>
          <w:rFonts w:ascii="Times New Roman" w:eastAsia="Times New Roman" w:hAnsi="Times New Roman" w:cs="Times New Roman"/>
          <w:bCs/>
          <w:sz w:val="24"/>
          <w:szCs w:val="24"/>
        </w:rPr>
        <w:t>3</w:t>
      </w:r>
      <w:r w:rsidR="00753252">
        <w:rPr>
          <w:rFonts w:ascii="Times New Roman" w:eastAsia="Times New Roman" w:hAnsi="Times New Roman" w:cs="Times New Roman"/>
          <w:bCs/>
          <w:sz w:val="24"/>
          <w:szCs w:val="24"/>
        </w:rPr>
        <w:t>]</w:t>
      </w:r>
      <w:r w:rsidRPr="00814B8A">
        <w:rPr>
          <w:rFonts w:ascii="Times New Roman" w:eastAsia="Times New Roman" w:hAnsi="Times New Roman" w:cs="Times New Roman"/>
          <w:bCs/>
          <w:sz w:val="24"/>
          <w:szCs w:val="24"/>
        </w:rPr>
        <w:t xml:space="preserve"> work by training a classifier on thousands of positive and negative images of an object, such as a face or a car. The classifier is then used to detect the object in new images. Haar cascades use a series of simple, rectangular features, called Haar features, to represent the object in the image. These features are calculated by comparing the intensity of pixels in small rectangular regions of the image.</w:t>
      </w:r>
    </w:p>
    <w:p w14:paraId="2E45557B" w14:textId="77777777" w:rsidR="00814B8A" w:rsidRPr="00814B8A" w:rsidRDefault="00814B8A" w:rsidP="00814B8A">
      <w:pPr>
        <w:spacing w:line="360" w:lineRule="auto"/>
        <w:ind w:left="720"/>
        <w:jc w:val="both"/>
        <w:rPr>
          <w:rFonts w:ascii="Times New Roman" w:eastAsia="Times New Roman" w:hAnsi="Times New Roman" w:cs="Times New Roman"/>
          <w:bCs/>
          <w:sz w:val="24"/>
          <w:szCs w:val="24"/>
        </w:rPr>
      </w:pPr>
    </w:p>
    <w:p w14:paraId="34ED09FB" w14:textId="77777777" w:rsidR="00814B8A" w:rsidRPr="00814B8A" w:rsidRDefault="00814B8A" w:rsidP="00814B8A">
      <w:pPr>
        <w:spacing w:line="360" w:lineRule="auto"/>
        <w:ind w:left="720"/>
        <w:jc w:val="both"/>
        <w:rPr>
          <w:rFonts w:ascii="Times New Roman" w:eastAsia="Times New Roman" w:hAnsi="Times New Roman" w:cs="Times New Roman"/>
          <w:bCs/>
          <w:sz w:val="24"/>
          <w:szCs w:val="24"/>
        </w:rPr>
      </w:pPr>
      <w:r w:rsidRPr="00814B8A">
        <w:rPr>
          <w:rFonts w:ascii="Times New Roman" w:eastAsia="Times New Roman" w:hAnsi="Times New Roman" w:cs="Times New Roman"/>
          <w:bCs/>
          <w:sz w:val="24"/>
          <w:szCs w:val="24"/>
        </w:rPr>
        <w:lastRenderedPageBreak/>
        <w:t>When using Haar cascades for object detection, the algorithm starts by scanning the entire image at the highest scale, and then gradually reducing the scale and searching again. As the scale is reduced, more and more of the image is searched, and the classifier is applied to each window of the image. If the classifier detects the object in a window, it is marked as a positive detection, and the algorithm continues searching the rest of the image.</w:t>
      </w:r>
    </w:p>
    <w:p w14:paraId="04A4A1CD" w14:textId="10C93F8C" w:rsidR="00814B8A" w:rsidRDefault="00097B1D" w:rsidP="00814B8A">
      <w:pPr>
        <w:spacing w:line="360" w:lineRule="auto"/>
        <w:ind w:left="720"/>
        <w:jc w:val="both"/>
        <w:rPr>
          <w:rFonts w:ascii="Times New Roman" w:eastAsia="Times New Roman" w:hAnsi="Times New Roman" w:cs="Times New Roman"/>
          <w:bCs/>
          <w:sz w:val="24"/>
          <w:szCs w:val="24"/>
        </w:rPr>
      </w:pPr>
      <w:r>
        <w:rPr>
          <w:noProof/>
        </w:rPr>
        <w:drawing>
          <wp:inline distT="0" distB="0" distL="0" distR="0" wp14:anchorId="067CACA3" wp14:editId="19E21195">
            <wp:extent cx="1821180" cy="2128880"/>
            <wp:effectExtent l="0" t="0" r="7620" b="5080"/>
            <wp:docPr id="18" name="Picture 18" descr="Face Detection Using OpenCV With Haar Cascade Classifiers | by Vincent  Tabora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e Detection Using OpenCV With Haar Cascade Classifiers | by Vincent  Tabora | Becoming Human: Artificial Intelligence Magaz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7624" cy="2136413"/>
                    </a:xfrm>
                    <a:prstGeom prst="rect">
                      <a:avLst/>
                    </a:prstGeom>
                    <a:noFill/>
                    <a:ln>
                      <a:noFill/>
                    </a:ln>
                  </pic:spPr>
                </pic:pic>
              </a:graphicData>
            </a:graphic>
          </wp:inline>
        </w:drawing>
      </w:r>
    </w:p>
    <w:p w14:paraId="13979D1A" w14:textId="04DB6F23" w:rsidR="00097B1D" w:rsidRPr="00097B1D" w:rsidRDefault="00097B1D" w:rsidP="00814B8A">
      <w:pPr>
        <w:spacing w:line="360" w:lineRule="auto"/>
        <w:ind w:left="720"/>
        <w:jc w:val="both"/>
        <w:rPr>
          <w:rFonts w:ascii="Times New Roman" w:eastAsia="Times New Roman" w:hAnsi="Times New Roman" w:cs="Times New Roman"/>
          <w:b/>
        </w:rPr>
      </w:pPr>
      <w:r w:rsidRPr="00097B1D">
        <w:rPr>
          <w:rFonts w:ascii="Times New Roman" w:eastAsia="Times New Roman" w:hAnsi="Times New Roman" w:cs="Times New Roman"/>
          <w:b/>
        </w:rPr>
        <w:t>Img3.1 haar cascade working.</w:t>
      </w:r>
    </w:p>
    <w:p w14:paraId="5065BF3C" w14:textId="1A6417CC" w:rsidR="00C76820" w:rsidRDefault="00814B8A" w:rsidP="00814B8A">
      <w:pPr>
        <w:spacing w:line="360" w:lineRule="auto"/>
        <w:ind w:left="720"/>
        <w:jc w:val="both"/>
        <w:rPr>
          <w:rFonts w:ascii="Times New Roman" w:eastAsia="Times New Roman" w:hAnsi="Times New Roman" w:cs="Times New Roman"/>
          <w:bCs/>
          <w:sz w:val="24"/>
          <w:szCs w:val="24"/>
        </w:rPr>
      </w:pPr>
      <w:r w:rsidRPr="00814B8A">
        <w:rPr>
          <w:rFonts w:ascii="Times New Roman" w:eastAsia="Times New Roman" w:hAnsi="Times New Roman" w:cs="Times New Roman"/>
          <w:bCs/>
          <w:sz w:val="24"/>
          <w:szCs w:val="24"/>
        </w:rPr>
        <w:t xml:space="preserve">Haar cascades are widely used in object detection tasks such as face detection, eye detection, and upper body detection. They are also used in other fields such as robotics and surveillance systems. The Haar cascades are trained on a dataset of positive and negative images, and the classifier is built based on that. The OpenCV library provides a collection of pre-trained Haar cascades that can be used for various object detection </w:t>
      </w:r>
      <w:r w:rsidR="00B50503" w:rsidRPr="00814B8A">
        <w:rPr>
          <w:rFonts w:ascii="Times New Roman" w:eastAsia="Times New Roman" w:hAnsi="Times New Roman" w:cs="Times New Roman"/>
          <w:bCs/>
          <w:sz w:val="24"/>
          <w:szCs w:val="24"/>
        </w:rPr>
        <w:t>tasks.</w:t>
      </w:r>
    </w:p>
    <w:p w14:paraId="318090EC" w14:textId="2C4479A3" w:rsidR="00814B8A" w:rsidRDefault="00814B8A" w:rsidP="00814B8A">
      <w:pPr>
        <w:spacing w:line="360" w:lineRule="auto"/>
        <w:jc w:val="both"/>
        <w:rPr>
          <w:rFonts w:ascii="Times New Roman" w:eastAsia="Times New Roman" w:hAnsi="Times New Roman" w:cs="Times New Roman"/>
          <w:bCs/>
          <w:sz w:val="24"/>
          <w:szCs w:val="24"/>
        </w:rPr>
      </w:pPr>
    </w:p>
    <w:p w14:paraId="52F9F8BE" w14:textId="3A692FE0" w:rsidR="00814B8A" w:rsidRDefault="00814B8A" w:rsidP="00814B8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Development </w:t>
      </w:r>
    </w:p>
    <w:p w14:paraId="705E7645" w14:textId="366CA1C7" w:rsidR="00814B8A" w:rsidRDefault="00814B8A" w:rsidP="00814B8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0F1BFE">
        <w:rPr>
          <w:rFonts w:ascii="Times New Roman" w:eastAsia="Times New Roman" w:hAnsi="Times New Roman" w:cs="Times New Roman"/>
          <w:bCs/>
          <w:sz w:val="24"/>
          <w:szCs w:val="24"/>
        </w:rPr>
        <w:t xml:space="preserve">Development and explanation of face mask detection is done in the following </w:t>
      </w:r>
      <w:r w:rsidR="00B50503">
        <w:rPr>
          <w:rFonts w:ascii="Times New Roman" w:eastAsia="Times New Roman" w:hAnsi="Times New Roman" w:cs="Times New Roman"/>
          <w:bCs/>
          <w:sz w:val="24"/>
          <w:szCs w:val="24"/>
        </w:rPr>
        <w:t>steps.</w:t>
      </w:r>
    </w:p>
    <w:p w14:paraId="015DABC6" w14:textId="7D435325" w:rsidR="000F1BFE" w:rsidRDefault="000F1BFE" w:rsidP="000F1BFE">
      <w:pPr>
        <w:pStyle w:val="ListParagraph"/>
        <w:numPr>
          <w:ilvl w:val="0"/>
          <w:numId w:val="6"/>
        </w:numPr>
        <w:spacing w:line="360" w:lineRule="auto"/>
        <w:rPr>
          <w:rFonts w:eastAsia="Times New Roman"/>
        </w:rPr>
      </w:pPr>
      <w:r>
        <w:rPr>
          <w:rFonts w:eastAsia="Times New Roman"/>
        </w:rPr>
        <w:t xml:space="preserve">Importing the cv2 library and including the predefined haar cascade file </w:t>
      </w:r>
      <w:r w:rsidR="00B50503">
        <w:rPr>
          <w:rFonts w:eastAsia="Times New Roman"/>
        </w:rPr>
        <w:t>for</w:t>
      </w:r>
      <w:r>
        <w:rPr>
          <w:rFonts w:eastAsia="Times New Roman"/>
        </w:rPr>
        <w:t xml:space="preserve"> frontal face </w:t>
      </w:r>
      <w:r w:rsidR="00462CCD">
        <w:rPr>
          <w:rFonts w:eastAsia="Times New Roman"/>
        </w:rPr>
        <w:t>recognition and</w:t>
      </w:r>
      <w:r>
        <w:rPr>
          <w:rFonts w:eastAsia="Times New Roman"/>
        </w:rPr>
        <w:t xml:space="preserve"> another for mouth detection.</w:t>
      </w:r>
    </w:p>
    <w:p w14:paraId="71D2925F" w14:textId="773B7C57" w:rsidR="00462CCD" w:rsidRDefault="00462CCD" w:rsidP="000F1BFE">
      <w:pPr>
        <w:pStyle w:val="ListParagraph"/>
        <w:numPr>
          <w:ilvl w:val="0"/>
          <w:numId w:val="6"/>
        </w:numPr>
        <w:spacing w:line="360" w:lineRule="auto"/>
        <w:rPr>
          <w:rFonts w:eastAsia="Times New Roman"/>
        </w:rPr>
      </w:pPr>
      <w:r>
        <w:rPr>
          <w:rFonts w:eastAsia="Times New Roman"/>
        </w:rPr>
        <w:t xml:space="preserve">Defining the video capture device using cv2 library and capturing the current frames. We will convert these captured frames to grayscale and use </w:t>
      </w:r>
      <w:r w:rsidRPr="00462CCD">
        <w:rPr>
          <w:rFonts w:eastAsia="Times New Roman"/>
        </w:rPr>
        <w:t>haarcascade_frontalface_default.xml</w:t>
      </w:r>
      <w:r>
        <w:rPr>
          <w:rFonts w:eastAsia="Times New Roman"/>
        </w:rPr>
        <w:t xml:space="preserve"> file to detect faces in grayscale frame.</w:t>
      </w:r>
    </w:p>
    <w:p w14:paraId="401E1788" w14:textId="48B022D3" w:rsidR="004344FB" w:rsidRDefault="004344FB" w:rsidP="004344FB">
      <w:pPr>
        <w:spacing w:line="360" w:lineRule="auto"/>
        <w:ind w:left="720"/>
        <w:rPr>
          <w:rFonts w:eastAsia="Times New Roman"/>
        </w:rPr>
      </w:pPr>
    </w:p>
    <w:p w14:paraId="2834E1EE" w14:textId="0FCC22CF" w:rsidR="004344FB" w:rsidRDefault="004344FB" w:rsidP="004344FB">
      <w:pPr>
        <w:spacing w:line="360" w:lineRule="auto"/>
        <w:ind w:left="720"/>
        <w:rPr>
          <w:rFonts w:eastAsia="Times New Roman"/>
        </w:rPr>
      </w:pPr>
    </w:p>
    <w:p w14:paraId="25600D48" w14:textId="7690E2A9" w:rsidR="004344FB" w:rsidRDefault="004344FB" w:rsidP="004344FB">
      <w:pPr>
        <w:spacing w:line="360" w:lineRule="auto"/>
        <w:ind w:left="720"/>
        <w:jc w:val="center"/>
        <w:rPr>
          <w:rFonts w:eastAsia="Times New Roman"/>
        </w:rPr>
      </w:pPr>
      <w:r>
        <w:rPr>
          <w:noProof/>
        </w:rPr>
        <w:lastRenderedPageBreak/>
        <w:drawing>
          <wp:inline distT="0" distB="0" distL="0" distR="0" wp14:anchorId="2F547265" wp14:editId="6190EA8F">
            <wp:extent cx="367705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92" cy="1646339"/>
                    </a:xfrm>
                    <a:prstGeom prst="rect">
                      <a:avLst/>
                    </a:prstGeom>
                    <a:noFill/>
                    <a:ln>
                      <a:noFill/>
                    </a:ln>
                  </pic:spPr>
                </pic:pic>
              </a:graphicData>
            </a:graphic>
          </wp:inline>
        </w:drawing>
      </w:r>
    </w:p>
    <w:p w14:paraId="68522793" w14:textId="0D6C53B1" w:rsidR="004344FB" w:rsidRDefault="004344FB" w:rsidP="004344FB">
      <w:pPr>
        <w:spacing w:line="360" w:lineRule="auto"/>
        <w:ind w:left="720"/>
        <w:rPr>
          <w:rFonts w:eastAsia="Times New Roman"/>
        </w:rPr>
      </w:pPr>
      <w:r>
        <w:rPr>
          <w:rFonts w:eastAsia="Times New Roman"/>
        </w:rPr>
        <w:t xml:space="preserve">     </w:t>
      </w:r>
      <w:r>
        <w:rPr>
          <w:rFonts w:eastAsia="Times New Roman"/>
        </w:rPr>
        <w:tab/>
      </w:r>
      <w:r>
        <w:rPr>
          <w:rFonts w:eastAsia="Times New Roman"/>
        </w:rPr>
        <w:tab/>
      </w:r>
      <w:r>
        <w:rPr>
          <w:rFonts w:eastAsia="Times New Roman"/>
        </w:rPr>
        <w:tab/>
        <w:t>Image 3.1 converting to grayscale using cv2</w:t>
      </w:r>
    </w:p>
    <w:p w14:paraId="522D763D" w14:textId="77777777" w:rsidR="004344FB" w:rsidRPr="004344FB" w:rsidRDefault="004344FB" w:rsidP="004344FB">
      <w:pPr>
        <w:spacing w:line="360" w:lineRule="auto"/>
        <w:ind w:left="720"/>
        <w:rPr>
          <w:rFonts w:eastAsia="Times New Roman"/>
        </w:rPr>
      </w:pPr>
    </w:p>
    <w:p w14:paraId="1A49B9C9" w14:textId="70AE7FCE" w:rsidR="00462CCD" w:rsidRDefault="00462CCD" w:rsidP="000F1BFE">
      <w:pPr>
        <w:pStyle w:val="ListParagraph"/>
        <w:numPr>
          <w:ilvl w:val="0"/>
          <w:numId w:val="6"/>
        </w:numPr>
        <w:spacing w:line="360" w:lineRule="auto"/>
        <w:rPr>
          <w:rFonts w:eastAsia="Times New Roman"/>
        </w:rPr>
      </w:pPr>
      <w:r>
        <w:rPr>
          <w:rFonts w:eastAsia="Times New Roman"/>
        </w:rPr>
        <w:t>Now we will create a region of interest in that frame.</w:t>
      </w:r>
      <w:r w:rsidR="007059A8">
        <w:rPr>
          <w:rFonts w:eastAsia="Times New Roman"/>
        </w:rPr>
        <w:t xml:space="preserve"> </w:t>
      </w:r>
    </w:p>
    <w:p w14:paraId="411BFD38" w14:textId="6B29DAA5" w:rsidR="007059A8" w:rsidRPr="007059A8" w:rsidRDefault="007059A8" w:rsidP="007059A8">
      <w:pPr>
        <w:pStyle w:val="ListParagraph"/>
        <w:spacing w:line="360" w:lineRule="auto"/>
        <w:ind w:left="1080"/>
        <w:rPr>
          <w:rFonts w:eastAsia="Times New Roman"/>
          <w:b/>
          <w:bCs w:val="0"/>
        </w:rPr>
      </w:pPr>
      <w:r w:rsidRPr="007059A8">
        <w:rPr>
          <w:rFonts w:eastAsia="Times New Roman"/>
          <w:b/>
          <w:bCs w:val="0"/>
        </w:rPr>
        <w:t>region of interest</w:t>
      </w:r>
      <w:r w:rsidR="00753252">
        <w:rPr>
          <w:rFonts w:eastAsia="Times New Roman"/>
          <w:b/>
          <w:bCs w:val="0"/>
        </w:rPr>
        <w:t xml:space="preserve"> (ROI)</w:t>
      </w:r>
    </w:p>
    <w:p w14:paraId="69CE3771" w14:textId="2731CBAF" w:rsidR="007059A8" w:rsidRDefault="007059A8" w:rsidP="007059A8">
      <w:pPr>
        <w:pStyle w:val="ListParagraph"/>
        <w:spacing w:line="360" w:lineRule="auto"/>
        <w:ind w:left="1080"/>
        <w:rPr>
          <w:rFonts w:eastAsia="Times New Roman"/>
        </w:rPr>
      </w:pPr>
      <w:r w:rsidRPr="007059A8">
        <w:rPr>
          <w:rFonts w:eastAsia="Times New Roman"/>
        </w:rPr>
        <w:t>In image processing and computer vision, a region of interest (ROI) refers to a specific part of an image or a video frame that is of particular interest for a certain task or analysis. The ROI is typically defined by a rectangular or polygonal region, and the pixels within this region are used for further processing or analysis.</w:t>
      </w:r>
    </w:p>
    <w:p w14:paraId="30ED01FE" w14:textId="73F2B941" w:rsidR="007059A8" w:rsidRDefault="007059A8" w:rsidP="007059A8">
      <w:pPr>
        <w:pStyle w:val="ListParagraph"/>
        <w:numPr>
          <w:ilvl w:val="0"/>
          <w:numId w:val="6"/>
        </w:numPr>
        <w:spacing w:line="360" w:lineRule="auto"/>
        <w:rPr>
          <w:rFonts w:eastAsia="Times New Roman"/>
        </w:rPr>
      </w:pPr>
      <w:r>
        <w:rPr>
          <w:rFonts w:eastAsia="Times New Roman"/>
        </w:rPr>
        <w:t xml:space="preserve">In that region of </w:t>
      </w:r>
      <w:r w:rsidR="005E274E">
        <w:rPr>
          <w:rFonts w:eastAsia="Times New Roman"/>
        </w:rPr>
        <w:t>interest,</w:t>
      </w:r>
      <w:r>
        <w:rPr>
          <w:rFonts w:eastAsia="Times New Roman"/>
        </w:rPr>
        <w:t xml:space="preserve"> we will use the </w:t>
      </w:r>
      <w:r w:rsidRPr="007059A8">
        <w:rPr>
          <w:rFonts w:eastAsia="Times New Roman"/>
        </w:rPr>
        <w:t>haarcascade_mcs_mouth.xml</w:t>
      </w:r>
      <w:r>
        <w:rPr>
          <w:rFonts w:eastAsia="Times New Roman"/>
        </w:rPr>
        <w:t xml:space="preserve"> file to find mask over the mouth. If mask is found in that </w:t>
      </w:r>
      <w:r w:rsidR="005E274E">
        <w:rPr>
          <w:rFonts w:eastAsia="Times New Roman"/>
        </w:rPr>
        <w:t>part,</w:t>
      </w:r>
      <w:r>
        <w:rPr>
          <w:rFonts w:eastAsia="Times New Roman"/>
        </w:rPr>
        <w:t xml:space="preserve"> it will show “mask on” otherwise it will show “no mask” over the frame we created using cv2. </w:t>
      </w:r>
    </w:p>
    <w:p w14:paraId="02CC569C" w14:textId="4A7DFB49" w:rsidR="007059A8" w:rsidRPr="007059A8" w:rsidRDefault="007059A8" w:rsidP="007059A8">
      <w:pPr>
        <w:pStyle w:val="ListParagraph"/>
        <w:numPr>
          <w:ilvl w:val="0"/>
          <w:numId w:val="6"/>
        </w:numPr>
        <w:spacing w:line="360" w:lineRule="auto"/>
        <w:rPr>
          <w:rFonts w:eastAsia="Times New Roman"/>
        </w:rPr>
      </w:pPr>
      <w:r>
        <w:rPr>
          <w:rFonts w:eastAsia="Times New Roman"/>
        </w:rPr>
        <w:t xml:space="preserve">At </w:t>
      </w:r>
      <w:r w:rsidR="005E274E">
        <w:rPr>
          <w:rFonts w:eastAsia="Times New Roman"/>
        </w:rPr>
        <w:t>last,</w:t>
      </w:r>
      <w:r>
        <w:rPr>
          <w:rFonts w:eastAsia="Times New Roman"/>
        </w:rPr>
        <w:t xml:space="preserve"> </w:t>
      </w:r>
      <w:r w:rsidR="00B50503">
        <w:rPr>
          <w:rFonts w:eastAsia="Times New Roman"/>
        </w:rPr>
        <w:t>we will</w:t>
      </w:r>
      <w:r>
        <w:rPr>
          <w:rFonts w:eastAsia="Times New Roman"/>
        </w:rPr>
        <w:t xml:space="preserve"> release the the video capture device and close all </w:t>
      </w:r>
      <w:r w:rsidR="005E274E">
        <w:rPr>
          <w:rFonts w:eastAsia="Times New Roman"/>
        </w:rPr>
        <w:t>windows.</w:t>
      </w:r>
    </w:p>
    <w:p w14:paraId="716A05C8" w14:textId="77777777" w:rsidR="007059A8" w:rsidRPr="000F1BFE" w:rsidRDefault="007059A8" w:rsidP="007059A8">
      <w:pPr>
        <w:pStyle w:val="ListParagraph"/>
        <w:spacing w:line="360" w:lineRule="auto"/>
        <w:ind w:left="1080"/>
        <w:rPr>
          <w:rFonts w:eastAsia="Times New Roman"/>
        </w:rPr>
      </w:pPr>
    </w:p>
    <w:p w14:paraId="51F5AE1D" w14:textId="368E8BCF" w:rsidR="00BF3869" w:rsidRPr="004344FB" w:rsidRDefault="004344FB" w:rsidP="004344F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CB8C65A" wp14:editId="7402C3FB">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A1467AD" w14:textId="77777777" w:rsidR="00383D2C" w:rsidRDefault="00383D2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4A292F" w14:textId="6C56D41E" w:rsidR="00BF3869" w:rsidRPr="00383D2C" w:rsidRDefault="00000000" w:rsidP="00097B1D">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 4</w:t>
      </w:r>
    </w:p>
    <w:p w14:paraId="643FDEAD" w14:textId="77777777" w:rsidR="00994F59" w:rsidRPr="00994F59" w:rsidRDefault="00994F59" w:rsidP="00097B1D">
      <w:pPr>
        <w:rPr>
          <w:rFonts w:ascii="Times New Roman" w:eastAsia="Times New Roman" w:hAnsi="Times New Roman" w:cs="Times New Roman"/>
          <w:b/>
          <w:sz w:val="28"/>
          <w:szCs w:val="28"/>
        </w:rPr>
      </w:pPr>
    </w:p>
    <w:p w14:paraId="1C1AB888" w14:textId="03A28892" w:rsidR="00BF3869"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0D5DEE48" w14:textId="77777777" w:rsidR="00994F59" w:rsidRDefault="00994F59">
      <w:pPr>
        <w:spacing w:line="360" w:lineRule="auto"/>
        <w:jc w:val="center"/>
        <w:rPr>
          <w:rFonts w:ascii="Times New Roman" w:eastAsia="Times New Roman" w:hAnsi="Times New Roman" w:cs="Times New Roman"/>
          <w:b/>
          <w:sz w:val="32"/>
          <w:szCs w:val="32"/>
        </w:rPr>
      </w:pPr>
    </w:p>
    <w:p w14:paraId="37274E21" w14:textId="383B148A" w:rsidR="00BF3869" w:rsidRPr="004B2349" w:rsidRDefault="00B50503" w:rsidP="004B2349">
      <w:pPr>
        <w:pStyle w:val="ListParagraph"/>
        <w:numPr>
          <w:ilvl w:val="1"/>
          <w:numId w:val="3"/>
        </w:numPr>
        <w:spacing w:line="480" w:lineRule="auto"/>
        <w:rPr>
          <w:rFonts w:eastAsia="Times New Roman"/>
          <w:b/>
          <w:sz w:val="28"/>
          <w:szCs w:val="28"/>
        </w:rPr>
      </w:pPr>
      <w:r w:rsidRPr="004B2349">
        <w:rPr>
          <w:rFonts w:eastAsia="Times New Roman"/>
          <w:b/>
          <w:sz w:val="28"/>
          <w:szCs w:val="28"/>
        </w:rPr>
        <w:t>Result</w:t>
      </w:r>
    </w:p>
    <w:p w14:paraId="5166EDDF" w14:textId="56EECEDB" w:rsidR="00B50503" w:rsidRDefault="00B50503" w:rsidP="003269DD">
      <w:pPr>
        <w:spacing w:line="360" w:lineRule="auto"/>
        <w:ind w:left="360"/>
        <w:jc w:val="both"/>
        <w:rPr>
          <w:rFonts w:ascii="Times New Roman" w:eastAsia="Times New Roman" w:hAnsi="Times New Roman" w:cs="Times New Roman"/>
          <w:bCs/>
          <w:sz w:val="24"/>
          <w:szCs w:val="24"/>
        </w:rPr>
      </w:pPr>
      <w:r>
        <w:rPr>
          <w:rFonts w:eastAsia="Times New Roman"/>
          <w:b/>
          <w:sz w:val="28"/>
          <w:szCs w:val="28"/>
        </w:rPr>
        <w:t xml:space="preserve"> </w:t>
      </w:r>
      <w:r w:rsidRPr="00B50503">
        <w:rPr>
          <w:rFonts w:ascii="Times New Roman" w:eastAsia="Times New Roman" w:hAnsi="Times New Roman" w:cs="Times New Roman"/>
          <w:bCs/>
          <w:sz w:val="24"/>
          <w:szCs w:val="24"/>
        </w:rPr>
        <w:t>The result of a face mask detection using python project would likely include a visual output, such as an image or video, with highlighted areas or labels indicating the presence or absence of a face mask on individuals within the image or video.</w:t>
      </w:r>
    </w:p>
    <w:p w14:paraId="2282830D" w14:textId="4D70206A" w:rsidR="00B50503" w:rsidRDefault="00B50503" w:rsidP="003269DD">
      <w:pPr>
        <w:spacing w:line="360" w:lineRule="auto"/>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project developed shows an approximate success rate of </w:t>
      </w:r>
      <w:r w:rsidR="00994F59">
        <w:rPr>
          <w:rFonts w:ascii="Times New Roman" w:eastAsia="Times New Roman" w:hAnsi="Times New Roman" w:cs="Times New Roman"/>
          <w:bCs/>
          <w:sz w:val="24"/>
          <w:szCs w:val="24"/>
        </w:rPr>
        <w:t>85-</w:t>
      </w:r>
      <w:r>
        <w:rPr>
          <w:rFonts w:ascii="Times New Roman" w:eastAsia="Times New Roman" w:hAnsi="Times New Roman" w:cs="Times New Roman"/>
          <w:bCs/>
          <w:sz w:val="24"/>
          <w:szCs w:val="24"/>
        </w:rPr>
        <w:t>90 % with precision and accuracy.</w:t>
      </w:r>
      <w:r w:rsidRPr="00B50503">
        <w:t xml:space="preserve"> </w:t>
      </w:r>
      <w:r w:rsidRPr="00B50503">
        <w:rPr>
          <w:rFonts w:ascii="Times New Roman" w:eastAsia="Times New Roman" w:hAnsi="Times New Roman" w:cs="Times New Roman"/>
          <w:bCs/>
          <w:sz w:val="24"/>
          <w:szCs w:val="24"/>
        </w:rPr>
        <w:t xml:space="preserve">These results indicate that the system </w:t>
      </w:r>
      <w:r w:rsidR="005E274E" w:rsidRPr="00B50503">
        <w:rPr>
          <w:rFonts w:ascii="Times New Roman" w:eastAsia="Times New Roman" w:hAnsi="Times New Roman" w:cs="Times New Roman"/>
          <w:bCs/>
          <w:sz w:val="24"/>
          <w:szCs w:val="24"/>
        </w:rPr>
        <w:t>can</w:t>
      </w:r>
      <w:r w:rsidRPr="00B50503">
        <w:rPr>
          <w:rFonts w:ascii="Times New Roman" w:eastAsia="Times New Roman" w:hAnsi="Times New Roman" w:cs="Times New Roman"/>
          <w:bCs/>
          <w:sz w:val="24"/>
          <w:szCs w:val="24"/>
        </w:rPr>
        <w:t xml:space="preserve"> accurately and efficiently detect the presence of face masks on individuals in real-time.</w:t>
      </w:r>
    </w:p>
    <w:p w14:paraId="619867CF" w14:textId="2ED36038" w:rsidR="00383D2C" w:rsidRDefault="00383D2C" w:rsidP="003269DD">
      <w:pPr>
        <w:spacing w:line="360" w:lineRule="auto"/>
        <w:ind w:left="360"/>
        <w:jc w:val="both"/>
        <w:rPr>
          <w:rFonts w:ascii="Times New Roman" w:eastAsia="Times New Roman" w:hAnsi="Times New Roman" w:cs="Times New Roman"/>
          <w:bCs/>
          <w:sz w:val="24"/>
          <w:szCs w:val="24"/>
        </w:rPr>
      </w:pPr>
    </w:p>
    <w:p w14:paraId="7E1F0D05" w14:textId="0843805E" w:rsidR="00383D2C" w:rsidRDefault="00383D2C" w:rsidP="003269DD">
      <w:pPr>
        <w:spacing w:line="360" w:lineRule="auto"/>
        <w:ind w:left="360"/>
        <w:jc w:val="both"/>
        <w:rPr>
          <w:rFonts w:ascii="Times New Roman" w:eastAsia="Times New Roman" w:hAnsi="Times New Roman" w:cs="Times New Roman"/>
          <w:bCs/>
          <w:sz w:val="24"/>
          <w:szCs w:val="24"/>
        </w:rPr>
      </w:pPr>
    </w:p>
    <w:p w14:paraId="20A039E4" w14:textId="3DD9ABF5" w:rsidR="00383D2C" w:rsidRDefault="00383D2C" w:rsidP="003269DD">
      <w:pPr>
        <w:spacing w:line="360" w:lineRule="auto"/>
        <w:ind w:left="360"/>
        <w:jc w:val="both"/>
        <w:rPr>
          <w:rFonts w:ascii="Times New Roman" w:eastAsia="Times New Roman" w:hAnsi="Times New Roman" w:cs="Times New Roman"/>
          <w:bCs/>
          <w:sz w:val="24"/>
          <w:szCs w:val="24"/>
        </w:rPr>
      </w:pPr>
    </w:p>
    <w:p w14:paraId="62A69E75" w14:textId="77777777" w:rsidR="00383D2C" w:rsidRDefault="00383D2C" w:rsidP="003269DD">
      <w:pPr>
        <w:spacing w:line="360" w:lineRule="auto"/>
        <w:ind w:left="360"/>
        <w:jc w:val="both"/>
        <w:rPr>
          <w:rFonts w:ascii="Times New Roman" w:eastAsia="Times New Roman" w:hAnsi="Times New Roman" w:cs="Times New Roman"/>
          <w:bCs/>
          <w:sz w:val="24"/>
          <w:szCs w:val="24"/>
        </w:rPr>
      </w:pPr>
    </w:p>
    <w:p w14:paraId="100BE513" w14:textId="335FBD87" w:rsidR="00383D2C" w:rsidRDefault="006F00E6" w:rsidP="00383D2C">
      <w:pPr>
        <w:spacing w:line="480" w:lineRule="auto"/>
        <w:ind w:left="360"/>
        <w:jc w:val="both"/>
        <w:rPr>
          <w:rFonts w:ascii="Times New Roman" w:eastAsia="Times New Roman" w:hAnsi="Times New Roman" w:cs="Times New Roman"/>
          <w:bCs/>
          <w:sz w:val="24"/>
          <w:szCs w:val="24"/>
        </w:rPr>
      </w:pPr>
      <w:r w:rsidRPr="006F00E6">
        <w:rPr>
          <w:rFonts w:ascii="Times New Roman" w:eastAsia="Times New Roman" w:hAnsi="Times New Roman" w:cs="Times New Roman"/>
          <w:bCs/>
          <w:noProof/>
          <w:sz w:val="24"/>
          <w:szCs w:val="24"/>
        </w:rPr>
        <w:drawing>
          <wp:inline distT="0" distB="0" distL="0" distR="0" wp14:anchorId="6AFA72FE" wp14:editId="7FD8D893">
            <wp:extent cx="3059395" cy="2468938"/>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9395" cy="2468938"/>
                    </a:xfrm>
                    <a:prstGeom prst="rect">
                      <a:avLst/>
                    </a:prstGeom>
                  </pic:spPr>
                </pic:pic>
              </a:graphicData>
            </a:graphic>
          </wp:inline>
        </w:drawing>
      </w:r>
    </w:p>
    <w:p w14:paraId="5E772A2D" w14:textId="53C1F815" w:rsidR="00383D2C" w:rsidRPr="00383D2C" w:rsidRDefault="00383D2C" w:rsidP="00383D2C">
      <w:pPr>
        <w:spacing w:line="480" w:lineRule="auto"/>
        <w:ind w:left="360"/>
        <w:rPr>
          <w:rFonts w:ascii="Times New Roman" w:eastAsia="Times New Roman" w:hAnsi="Times New Roman" w:cs="Times New Roman"/>
          <w:b/>
          <w:bCs/>
        </w:rPr>
      </w:pPr>
      <w:r w:rsidRPr="00383D2C">
        <w:rPr>
          <w:rFonts w:ascii="Times New Roman" w:eastAsia="Times New Roman" w:hAnsi="Times New Roman" w:cs="Times New Roman"/>
          <w:b/>
          <w:bCs/>
        </w:rPr>
        <w:t>img 4.1</w:t>
      </w:r>
      <w:r>
        <w:rPr>
          <w:rFonts w:ascii="Times New Roman" w:eastAsia="Times New Roman" w:hAnsi="Times New Roman" w:cs="Times New Roman"/>
          <w:b/>
          <w:bCs/>
        </w:rPr>
        <w:t xml:space="preserve"> R</w:t>
      </w:r>
      <w:r w:rsidR="006F00E6" w:rsidRPr="00383D2C">
        <w:rPr>
          <w:rFonts w:ascii="Times New Roman" w:eastAsia="Times New Roman" w:hAnsi="Times New Roman" w:cs="Times New Roman"/>
          <w:b/>
          <w:bCs/>
        </w:rPr>
        <w:t>esult without mask</w:t>
      </w:r>
    </w:p>
    <w:p w14:paraId="4A5E35B4" w14:textId="77777777" w:rsidR="00383D2C" w:rsidRPr="00383D2C" w:rsidRDefault="00383D2C" w:rsidP="00383D2C">
      <w:pPr>
        <w:spacing w:line="480" w:lineRule="auto"/>
        <w:ind w:left="360"/>
        <w:rPr>
          <w:rFonts w:eastAsia="Times New Roman"/>
        </w:rPr>
      </w:pPr>
    </w:p>
    <w:p w14:paraId="53A55A77" w14:textId="3A850A9C" w:rsidR="00160959" w:rsidRDefault="006F00E6" w:rsidP="00B50503">
      <w:pPr>
        <w:spacing w:line="480" w:lineRule="auto"/>
        <w:ind w:left="360"/>
        <w:jc w:val="both"/>
        <w:rPr>
          <w:rFonts w:ascii="Times New Roman" w:eastAsia="Times New Roman" w:hAnsi="Times New Roman" w:cs="Times New Roman"/>
          <w:bCs/>
          <w:sz w:val="24"/>
          <w:szCs w:val="24"/>
        </w:rPr>
      </w:pPr>
      <w:r w:rsidRPr="006F00E6">
        <w:rPr>
          <w:rFonts w:ascii="Times New Roman" w:eastAsia="Times New Roman" w:hAnsi="Times New Roman" w:cs="Times New Roman"/>
          <w:bCs/>
          <w:noProof/>
          <w:sz w:val="24"/>
          <w:szCs w:val="24"/>
        </w:rPr>
        <w:lastRenderedPageBreak/>
        <w:drawing>
          <wp:inline distT="0" distB="0" distL="0" distR="0" wp14:anchorId="4EF1F53B" wp14:editId="05D6652E">
            <wp:extent cx="3059032" cy="246118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9032" cy="2461189"/>
                    </a:xfrm>
                    <a:prstGeom prst="rect">
                      <a:avLst/>
                    </a:prstGeom>
                  </pic:spPr>
                </pic:pic>
              </a:graphicData>
            </a:graphic>
          </wp:inline>
        </w:drawing>
      </w:r>
    </w:p>
    <w:p w14:paraId="1CF4C908" w14:textId="541408D6" w:rsidR="006F00E6" w:rsidRPr="00383D2C" w:rsidRDefault="006F00E6" w:rsidP="00B50503">
      <w:pPr>
        <w:spacing w:line="480" w:lineRule="auto"/>
        <w:ind w:left="360"/>
        <w:jc w:val="both"/>
        <w:rPr>
          <w:rFonts w:ascii="Times New Roman" w:eastAsia="Times New Roman" w:hAnsi="Times New Roman" w:cs="Times New Roman"/>
          <w:b/>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383D2C" w:rsidRPr="00383D2C">
        <w:rPr>
          <w:rFonts w:ascii="Times New Roman" w:eastAsia="Times New Roman" w:hAnsi="Times New Roman" w:cs="Times New Roman"/>
          <w:b/>
        </w:rPr>
        <w:t xml:space="preserve">Img </w:t>
      </w:r>
      <w:r w:rsidRPr="00383D2C">
        <w:rPr>
          <w:rFonts w:ascii="Times New Roman" w:eastAsia="Times New Roman" w:hAnsi="Times New Roman" w:cs="Times New Roman"/>
          <w:b/>
        </w:rPr>
        <w:t>4.2 result with mask</w:t>
      </w:r>
    </w:p>
    <w:p w14:paraId="7CBACC1A" w14:textId="711F94D8" w:rsidR="00A40AD9" w:rsidRPr="004B2349" w:rsidRDefault="004B2349" w:rsidP="004B2349">
      <w:pPr>
        <w:pStyle w:val="ListParagraph"/>
        <w:numPr>
          <w:ilvl w:val="1"/>
          <w:numId w:val="9"/>
        </w:numPr>
        <w:spacing w:line="480" w:lineRule="auto"/>
        <w:rPr>
          <w:rFonts w:eastAsia="Times New Roman"/>
          <w:b/>
          <w:sz w:val="28"/>
          <w:szCs w:val="28"/>
        </w:rPr>
      </w:pPr>
      <w:r>
        <w:rPr>
          <w:rFonts w:eastAsia="Times New Roman"/>
          <w:b/>
          <w:sz w:val="28"/>
          <w:szCs w:val="28"/>
        </w:rPr>
        <w:t xml:space="preserve"> </w:t>
      </w:r>
      <w:r w:rsidR="00A40AD9" w:rsidRPr="004B2349">
        <w:rPr>
          <w:rFonts w:eastAsia="Times New Roman"/>
          <w:b/>
          <w:sz w:val="28"/>
          <w:szCs w:val="28"/>
        </w:rPr>
        <w:t>Discussion</w:t>
      </w:r>
    </w:p>
    <w:p w14:paraId="4105AAD1" w14:textId="3A422F10" w:rsidR="00A40AD9" w:rsidRDefault="00A40AD9" w:rsidP="003269DD">
      <w:pPr>
        <w:spacing w:line="360" w:lineRule="auto"/>
        <w:ind w:left="360"/>
        <w:jc w:val="both"/>
        <w:rPr>
          <w:rFonts w:ascii="Times New Roman" w:eastAsia="Times New Roman" w:hAnsi="Times New Roman" w:cs="Times New Roman"/>
          <w:sz w:val="24"/>
          <w:szCs w:val="24"/>
        </w:rPr>
      </w:pPr>
      <w:r w:rsidRPr="00A40AD9">
        <w:rPr>
          <w:rFonts w:ascii="Times New Roman" w:eastAsia="Times New Roman" w:hAnsi="Times New Roman" w:cs="Times New Roman"/>
          <w:sz w:val="24"/>
          <w:szCs w:val="24"/>
        </w:rPr>
        <w:t xml:space="preserve">The face mask detection system developed in this project is a reliable and efficient solution for monitoring compliance with face mask policies in public places. The system </w:t>
      </w:r>
      <w:r w:rsidR="005E274E" w:rsidRPr="00A40AD9">
        <w:rPr>
          <w:rFonts w:ascii="Times New Roman" w:eastAsia="Times New Roman" w:hAnsi="Times New Roman" w:cs="Times New Roman"/>
          <w:sz w:val="24"/>
          <w:szCs w:val="24"/>
        </w:rPr>
        <w:t>can</w:t>
      </w:r>
      <w:r w:rsidRPr="00A40AD9">
        <w:rPr>
          <w:rFonts w:ascii="Times New Roman" w:eastAsia="Times New Roman" w:hAnsi="Times New Roman" w:cs="Times New Roman"/>
          <w:sz w:val="24"/>
          <w:szCs w:val="24"/>
        </w:rPr>
        <w:t xml:space="preserve"> detect face masks on individuals in real-time and provide a visual indication of the detection. The use of a combination of Haar cascades and deep learning techniques has proven to be an effective approach for detecting face masks on individuals</w:t>
      </w:r>
      <w:r>
        <w:rPr>
          <w:rFonts w:ascii="Times New Roman" w:eastAsia="Times New Roman" w:hAnsi="Times New Roman" w:cs="Times New Roman"/>
          <w:sz w:val="24"/>
          <w:szCs w:val="24"/>
        </w:rPr>
        <w:t>.</w:t>
      </w:r>
    </w:p>
    <w:p w14:paraId="59445223" w14:textId="2D47E858" w:rsidR="00A40AD9" w:rsidRDefault="00A40AD9" w:rsidP="00A40AD9">
      <w:pPr>
        <w:spacing w:line="480" w:lineRule="auto"/>
        <w:ind w:left="360"/>
        <w:jc w:val="both"/>
        <w:rPr>
          <w:rFonts w:ascii="Times New Roman" w:eastAsia="Times New Roman" w:hAnsi="Times New Roman" w:cs="Times New Roman"/>
          <w:sz w:val="24"/>
          <w:szCs w:val="24"/>
        </w:rPr>
      </w:pPr>
    </w:p>
    <w:p w14:paraId="3AA93496" w14:textId="33795434" w:rsidR="00A40AD9" w:rsidRPr="004B2349" w:rsidRDefault="004B2349" w:rsidP="004B2349">
      <w:pPr>
        <w:pStyle w:val="ListParagraph"/>
        <w:numPr>
          <w:ilvl w:val="1"/>
          <w:numId w:val="8"/>
        </w:numPr>
        <w:spacing w:line="480" w:lineRule="auto"/>
        <w:rPr>
          <w:rFonts w:eastAsia="Times New Roman"/>
          <w:b/>
          <w:sz w:val="28"/>
          <w:szCs w:val="28"/>
        </w:rPr>
      </w:pPr>
      <w:r>
        <w:rPr>
          <w:rFonts w:eastAsia="Times New Roman"/>
          <w:b/>
          <w:sz w:val="28"/>
          <w:szCs w:val="28"/>
        </w:rPr>
        <w:t xml:space="preserve"> </w:t>
      </w:r>
      <w:r w:rsidR="00A40AD9" w:rsidRPr="004B2349">
        <w:rPr>
          <w:rFonts w:eastAsia="Times New Roman"/>
          <w:b/>
          <w:sz w:val="28"/>
          <w:szCs w:val="28"/>
        </w:rPr>
        <w:t>Limitation</w:t>
      </w:r>
    </w:p>
    <w:p w14:paraId="4140E486" w14:textId="5BF36206" w:rsidR="00A40AD9" w:rsidRDefault="00A40AD9" w:rsidP="003269DD">
      <w:pPr>
        <w:spacing w:line="360" w:lineRule="auto"/>
        <w:ind w:left="360"/>
        <w:jc w:val="both"/>
        <w:rPr>
          <w:rFonts w:ascii="Times New Roman" w:eastAsia="Times New Roman" w:hAnsi="Times New Roman" w:cs="Times New Roman"/>
          <w:sz w:val="24"/>
          <w:szCs w:val="24"/>
        </w:rPr>
      </w:pPr>
      <w:r w:rsidRPr="00A40AD9">
        <w:rPr>
          <w:rFonts w:ascii="Times New Roman" w:eastAsia="Times New Roman" w:hAnsi="Times New Roman" w:cs="Times New Roman"/>
          <w:sz w:val="24"/>
          <w:szCs w:val="24"/>
        </w:rPr>
        <w:t xml:space="preserve">One limitation of the system is that it currently only detects masks worn on the </w:t>
      </w:r>
      <w:r w:rsidR="005E274E" w:rsidRPr="00A40AD9">
        <w:rPr>
          <w:rFonts w:ascii="Times New Roman" w:eastAsia="Times New Roman" w:hAnsi="Times New Roman" w:cs="Times New Roman"/>
          <w:sz w:val="24"/>
          <w:szCs w:val="24"/>
        </w:rPr>
        <w:t>face and</w:t>
      </w:r>
      <w:r w:rsidRPr="00A40AD9">
        <w:rPr>
          <w:rFonts w:ascii="Times New Roman" w:eastAsia="Times New Roman" w:hAnsi="Times New Roman" w:cs="Times New Roman"/>
          <w:sz w:val="24"/>
          <w:szCs w:val="24"/>
        </w:rPr>
        <w:t xml:space="preserve"> does not account for other types of face coverings such as shields or goggles. Another limitation is that the system is currently only trained on images of individuals wearing and not wearing </w:t>
      </w:r>
      <w:r w:rsidR="00CF3E91" w:rsidRPr="00A40AD9">
        <w:rPr>
          <w:rFonts w:ascii="Times New Roman" w:eastAsia="Times New Roman" w:hAnsi="Times New Roman" w:cs="Times New Roman"/>
          <w:sz w:val="24"/>
          <w:szCs w:val="24"/>
        </w:rPr>
        <w:t>masks and</w:t>
      </w:r>
      <w:r w:rsidRPr="00A40AD9">
        <w:rPr>
          <w:rFonts w:ascii="Times New Roman" w:eastAsia="Times New Roman" w:hAnsi="Times New Roman" w:cs="Times New Roman"/>
          <w:sz w:val="24"/>
          <w:szCs w:val="24"/>
        </w:rPr>
        <w:t xml:space="preserve"> may not work as well on images of individuals wearing other types of face coverings.</w:t>
      </w:r>
    </w:p>
    <w:p w14:paraId="1BFC3BD3" w14:textId="368FBF68" w:rsidR="003269DD" w:rsidRDefault="003269DD" w:rsidP="003269DD">
      <w:pPr>
        <w:spacing w:line="360" w:lineRule="auto"/>
        <w:ind w:left="360"/>
        <w:jc w:val="both"/>
        <w:rPr>
          <w:rFonts w:ascii="Times New Roman" w:eastAsia="Times New Roman" w:hAnsi="Times New Roman" w:cs="Times New Roman"/>
          <w:sz w:val="24"/>
          <w:szCs w:val="24"/>
        </w:rPr>
      </w:pPr>
    </w:p>
    <w:p w14:paraId="43AEC3A2" w14:textId="648E2893" w:rsidR="003269DD" w:rsidRPr="004B2349" w:rsidRDefault="004B2349" w:rsidP="004B2349">
      <w:pPr>
        <w:pStyle w:val="ListParagraph"/>
        <w:numPr>
          <w:ilvl w:val="1"/>
          <w:numId w:val="2"/>
        </w:numPr>
        <w:spacing w:line="360" w:lineRule="auto"/>
        <w:rPr>
          <w:rFonts w:eastAsia="Times New Roman"/>
          <w:b/>
          <w:sz w:val="28"/>
          <w:szCs w:val="28"/>
        </w:rPr>
      </w:pPr>
      <w:r>
        <w:rPr>
          <w:rFonts w:eastAsia="Times New Roman"/>
          <w:b/>
          <w:sz w:val="28"/>
          <w:szCs w:val="28"/>
        </w:rPr>
        <w:t xml:space="preserve"> </w:t>
      </w:r>
      <w:r w:rsidR="003269DD" w:rsidRPr="004B2349">
        <w:rPr>
          <w:rFonts w:eastAsia="Times New Roman"/>
          <w:b/>
          <w:sz w:val="28"/>
          <w:szCs w:val="28"/>
        </w:rPr>
        <w:t>Uses</w:t>
      </w:r>
    </w:p>
    <w:p w14:paraId="24BD8958" w14:textId="77777777" w:rsidR="003269DD" w:rsidRPr="003269DD" w:rsidRDefault="003269DD" w:rsidP="003269DD">
      <w:pPr>
        <w:spacing w:line="360" w:lineRule="auto"/>
        <w:ind w:left="360"/>
        <w:rPr>
          <w:rFonts w:ascii="Times New Roman" w:eastAsia="Times New Roman" w:hAnsi="Times New Roman" w:cs="Times New Roman"/>
          <w:sz w:val="24"/>
          <w:szCs w:val="24"/>
        </w:rPr>
      </w:pPr>
      <w:r w:rsidRPr="003269DD">
        <w:rPr>
          <w:rFonts w:ascii="Times New Roman" w:eastAsia="Times New Roman" w:hAnsi="Times New Roman" w:cs="Times New Roman"/>
          <w:sz w:val="24"/>
          <w:szCs w:val="24"/>
        </w:rPr>
        <w:t>Real-time face mask detection has many potential uses, some of which include:</w:t>
      </w:r>
    </w:p>
    <w:p w14:paraId="164AB0EA" w14:textId="77777777" w:rsidR="003269DD" w:rsidRPr="003269DD" w:rsidRDefault="003269DD" w:rsidP="003269DD">
      <w:pPr>
        <w:spacing w:line="360" w:lineRule="auto"/>
        <w:ind w:left="360"/>
        <w:rPr>
          <w:rFonts w:ascii="Times New Roman" w:eastAsia="Times New Roman" w:hAnsi="Times New Roman" w:cs="Times New Roman"/>
          <w:sz w:val="24"/>
          <w:szCs w:val="24"/>
        </w:rPr>
      </w:pPr>
    </w:p>
    <w:p w14:paraId="08F1B608" w14:textId="05DEC501" w:rsidR="003269DD" w:rsidRPr="003269DD" w:rsidRDefault="003269DD" w:rsidP="003269DD">
      <w:pPr>
        <w:pStyle w:val="ListParagraph"/>
        <w:numPr>
          <w:ilvl w:val="0"/>
          <w:numId w:val="7"/>
        </w:numPr>
        <w:spacing w:line="360" w:lineRule="auto"/>
        <w:rPr>
          <w:rFonts w:eastAsia="Times New Roman"/>
        </w:rPr>
      </w:pPr>
      <w:r w:rsidRPr="003269DD">
        <w:rPr>
          <w:rFonts w:eastAsia="Times New Roman"/>
        </w:rPr>
        <w:t>Public places: The system can be used in public places such as malls, airports, and public transportation to ensure that individuals are wearing masks and to enforce compliance with mask mandates.</w:t>
      </w:r>
    </w:p>
    <w:p w14:paraId="414CC277" w14:textId="386E752B" w:rsidR="003269DD" w:rsidRPr="003269DD" w:rsidRDefault="003269DD" w:rsidP="003269DD">
      <w:pPr>
        <w:pStyle w:val="ListParagraph"/>
        <w:numPr>
          <w:ilvl w:val="0"/>
          <w:numId w:val="7"/>
        </w:numPr>
        <w:spacing w:line="360" w:lineRule="auto"/>
        <w:rPr>
          <w:rFonts w:eastAsia="Times New Roman"/>
        </w:rPr>
      </w:pPr>
      <w:r w:rsidRPr="003269DD">
        <w:rPr>
          <w:rFonts w:eastAsia="Times New Roman"/>
        </w:rPr>
        <w:lastRenderedPageBreak/>
        <w:t>Schools and offices: The system can be used in schools and offices to monitor compliance with mask policies and to ensure the safety of students and employees.</w:t>
      </w:r>
    </w:p>
    <w:p w14:paraId="315CECD5" w14:textId="6AC35179" w:rsidR="003269DD" w:rsidRPr="003269DD" w:rsidRDefault="003269DD" w:rsidP="003269DD">
      <w:pPr>
        <w:pStyle w:val="ListParagraph"/>
        <w:numPr>
          <w:ilvl w:val="0"/>
          <w:numId w:val="7"/>
        </w:numPr>
        <w:spacing w:line="360" w:lineRule="auto"/>
        <w:rPr>
          <w:rFonts w:eastAsia="Times New Roman"/>
        </w:rPr>
      </w:pPr>
      <w:r w:rsidRPr="003269DD">
        <w:rPr>
          <w:rFonts w:eastAsia="Times New Roman"/>
        </w:rPr>
        <w:t>Surveillance systems: The system can be integrated into surveillance systems in public places to detect individuals not wearing masks and alert security personnel.</w:t>
      </w:r>
    </w:p>
    <w:p w14:paraId="0FC25347" w14:textId="5AC5CF0F" w:rsidR="003269DD" w:rsidRPr="003269DD" w:rsidRDefault="003269DD" w:rsidP="003269DD">
      <w:pPr>
        <w:pStyle w:val="ListParagraph"/>
        <w:numPr>
          <w:ilvl w:val="0"/>
          <w:numId w:val="7"/>
        </w:numPr>
        <w:spacing w:line="360" w:lineRule="auto"/>
        <w:rPr>
          <w:rFonts w:eastAsia="Times New Roman"/>
        </w:rPr>
      </w:pPr>
      <w:r w:rsidRPr="003269DD">
        <w:rPr>
          <w:rFonts w:eastAsia="Times New Roman"/>
        </w:rPr>
        <w:t>Healthcare: The system can be used in hospitals and clinics to ensure that staff and patients are wearing masks and to prevent the spread of infections.</w:t>
      </w:r>
    </w:p>
    <w:p w14:paraId="2E80E14A" w14:textId="485B48D3" w:rsidR="003269DD" w:rsidRPr="003269DD" w:rsidRDefault="003269DD" w:rsidP="003269DD">
      <w:pPr>
        <w:pStyle w:val="ListParagraph"/>
        <w:numPr>
          <w:ilvl w:val="0"/>
          <w:numId w:val="7"/>
        </w:numPr>
        <w:spacing w:line="360" w:lineRule="auto"/>
        <w:rPr>
          <w:rFonts w:eastAsia="Times New Roman"/>
        </w:rPr>
      </w:pPr>
      <w:r w:rsidRPr="003269DD">
        <w:rPr>
          <w:rFonts w:eastAsia="Times New Roman"/>
        </w:rPr>
        <w:t>Retail: The system can be used in retail stores to monitor compliance with mask policies and to ensure the safety of customers and employees.</w:t>
      </w:r>
    </w:p>
    <w:p w14:paraId="5B5F4F38" w14:textId="77777777" w:rsidR="00F82663" w:rsidRDefault="003269DD" w:rsidP="00994F59">
      <w:pPr>
        <w:pStyle w:val="ListParagraph"/>
        <w:numPr>
          <w:ilvl w:val="0"/>
          <w:numId w:val="7"/>
        </w:numPr>
        <w:spacing w:line="360" w:lineRule="auto"/>
        <w:rPr>
          <w:rFonts w:eastAsia="Times New Roman"/>
        </w:rPr>
      </w:pPr>
      <w:r w:rsidRPr="003269DD">
        <w:rPr>
          <w:rFonts w:eastAsia="Times New Roman"/>
        </w:rPr>
        <w:t>Smart city: The system can be integrated into smart city infrastructure to monitor mask compliance and to help prevent the spread of COVID-19.</w:t>
      </w:r>
      <w:r w:rsidR="00F82663">
        <w:rPr>
          <w:rFonts w:eastAsia="Times New Roman"/>
        </w:rPr>
        <w:t xml:space="preserve"> </w:t>
      </w:r>
    </w:p>
    <w:p w14:paraId="3F433A13" w14:textId="77777777" w:rsidR="00383D2C" w:rsidRDefault="00383D2C">
      <w:pPr>
        <w:rPr>
          <w:rFonts w:ascii="Times New Roman" w:eastAsia="Times New Roman" w:hAnsi="Times New Roman" w:cs="Times New Roman"/>
          <w:b/>
          <w:bCs/>
          <w:sz w:val="32"/>
          <w:szCs w:val="32"/>
        </w:rPr>
      </w:pPr>
      <w:r>
        <w:rPr>
          <w:rFonts w:eastAsia="Times New Roman"/>
          <w:b/>
          <w:sz w:val="32"/>
          <w:szCs w:val="32"/>
        </w:rPr>
        <w:br w:type="page"/>
      </w:r>
    </w:p>
    <w:p w14:paraId="76CA6E74" w14:textId="21F1407A" w:rsidR="00BF3869" w:rsidRDefault="00000000" w:rsidP="00F82663">
      <w:pPr>
        <w:pStyle w:val="ListParagraph"/>
        <w:spacing w:line="360" w:lineRule="auto"/>
        <w:rPr>
          <w:rFonts w:eastAsia="Times New Roman"/>
          <w:b/>
          <w:sz w:val="32"/>
          <w:szCs w:val="32"/>
        </w:rPr>
      </w:pPr>
      <w:r w:rsidRPr="00994F59">
        <w:rPr>
          <w:rFonts w:eastAsia="Times New Roman"/>
          <w:b/>
          <w:sz w:val="32"/>
          <w:szCs w:val="32"/>
        </w:rPr>
        <w:lastRenderedPageBreak/>
        <w:t>Chapter 5</w:t>
      </w:r>
    </w:p>
    <w:p w14:paraId="24B46EEC" w14:textId="77777777" w:rsidR="00F82663" w:rsidRPr="00994F59" w:rsidRDefault="00F82663" w:rsidP="00F82663">
      <w:pPr>
        <w:pStyle w:val="ListParagraph"/>
        <w:spacing w:line="360" w:lineRule="auto"/>
        <w:rPr>
          <w:rFonts w:eastAsia="Times New Roman"/>
        </w:rPr>
      </w:pPr>
    </w:p>
    <w:p w14:paraId="4EFC4383" w14:textId="3910124D" w:rsidR="00BF3869"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89AE126" w14:textId="77777777" w:rsidR="00F82663" w:rsidRDefault="00F82663">
      <w:pPr>
        <w:spacing w:line="480" w:lineRule="auto"/>
        <w:jc w:val="center"/>
        <w:rPr>
          <w:rFonts w:ascii="Times New Roman" w:eastAsia="Times New Roman" w:hAnsi="Times New Roman" w:cs="Times New Roman"/>
          <w:b/>
          <w:sz w:val="32"/>
          <w:szCs w:val="32"/>
        </w:rPr>
      </w:pPr>
    </w:p>
    <w:p w14:paraId="0862C43D" w14:textId="642DB810" w:rsidR="00BF3869" w:rsidRPr="003269DD" w:rsidRDefault="003269DD" w:rsidP="003269DD">
      <w:pPr>
        <w:pStyle w:val="ListParagraph"/>
        <w:numPr>
          <w:ilvl w:val="1"/>
          <w:numId w:val="6"/>
        </w:numPr>
        <w:spacing w:line="480" w:lineRule="auto"/>
        <w:rPr>
          <w:rFonts w:eastAsia="Times New Roman"/>
          <w:b/>
          <w:bCs w:val="0"/>
          <w:sz w:val="28"/>
          <w:szCs w:val="28"/>
        </w:rPr>
      </w:pPr>
      <w:r w:rsidRPr="003269DD">
        <w:rPr>
          <w:rFonts w:eastAsia="Times New Roman"/>
          <w:b/>
          <w:bCs w:val="0"/>
          <w:sz w:val="28"/>
          <w:szCs w:val="28"/>
        </w:rPr>
        <w:t>Conclusion</w:t>
      </w:r>
    </w:p>
    <w:p w14:paraId="5F4138D2" w14:textId="0F40FA9E" w:rsidR="003269DD" w:rsidRDefault="003269DD" w:rsidP="003269DD">
      <w:pPr>
        <w:spacing w:line="360" w:lineRule="auto"/>
        <w:ind w:left="720"/>
        <w:jc w:val="both"/>
        <w:rPr>
          <w:rFonts w:ascii="Times New Roman" w:eastAsia="Times New Roman" w:hAnsi="Times New Roman" w:cs="Times New Roman"/>
          <w:sz w:val="24"/>
          <w:szCs w:val="24"/>
        </w:rPr>
      </w:pPr>
      <w:r w:rsidRPr="003269DD">
        <w:rPr>
          <w:rFonts w:ascii="Times New Roman" w:eastAsia="Times New Roman" w:hAnsi="Times New Roman" w:cs="Times New Roman"/>
          <w:sz w:val="24"/>
          <w:szCs w:val="24"/>
        </w:rPr>
        <w:t>In this project, we have developed a face mask detection system using Python that is able to accurately and efficiently detect the presence of face masks on individuals in real-time. The system is able to detect face masks on individuals in real-time and provide a visual indication of the detection. The use of a combination of Haar cascades and deep learning techniques has proven to be an effective approach for detecting face masks on individuals. The system can be used in various applications such as surveillance systems in public places, security systems in buildings, and more. It can also be used to monitor compliance with face mask policies in schools, offices, and other public places.</w:t>
      </w:r>
    </w:p>
    <w:p w14:paraId="4ADB4874" w14:textId="597767CD" w:rsidR="003269DD" w:rsidRDefault="003269DD" w:rsidP="003269DD">
      <w:pPr>
        <w:spacing w:line="360" w:lineRule="auto"/>
        <w:ind w:left="720"/>
        <w:jc w:val="both"/>
        <w:rPr>
          <w:rFonts w:ascii="Times New Roman" w:eastAsia="Times New Roman" w:hAnsi="Times New Roman" w:cs="Times New Roman"/>
          <w:sz w:val="24"/>
          <w:szCs w:val="24"/>
        </w:rPr>
      </w:pPr>
    </w:p>
    <w:p w14:paraId="54D5FF42" w14:textId="53523CE7" w:rsidR="003269DD" w:rsidRPr="003269DD" w:rsidRDefault="003269DD" w:rsidP="003269DD">
      <w:pPr>
        <w:pStyle w:val="ListParagraph"/>
        <w:numPr>
          <w:ilvl w:val="1"/>
          <w:numId w:val="6"/>
        </w:numPr>
        <w:spacing w:line="360" w:lineRule="auto"/>
        <w:rPr>
          <w:rFonts w:eastAsia="Times New Roman"/>
          <w:b/>
          <w:bCs w:val="0"/>
          <w:sz w:val="28"/>
          <w:szCs w:val="28"/>
        </w:rPr>
      </w:pPr>
      <w:r w:rsidRPr="003269DD">
        <w:rPr>
          <w:rFonts w:eastAsia="Times New Roman"/>
          <w:b/>
          <w:bCs w:val="0"/>
          <w:sz w:val="28"/>
          <w:szCs w:val="28"/>
        </w:rPr>
        <w:t>Future work</w:t>
      </w:r>
    </w:p>
    <w:p w14:paraId="61429B72" w14:textId="3CF98C7E" w:rsidR="003269DD" w:rsidRDefault="003269DD" w:rsidP="003269DD">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3269DD">
        <w:rPr>
          <w:rFonts w:ascii="Times New Roman" w:eastAsia="Times New Roman" w:hAnsi="Times New Roman" w:cs="Times New Roman"/>
          <w:sz w:val="24"/>
          <w:szCs w:val="24"/>
        </w:rPr>
        <w:t>ace mask detection is an active area of research, with many different approaches being studied and developed to improve accuracy and real-time performance.</w:t>
      </w:r>
    </w:p>
    <w:p w14:paraId="4C8F98D0" w14:textId="6CA12812" w:rsidR="006F00E6" w:rsidRPr="003269DD" w:rsidRDefault="006F00E6" w:rsidP="003269DD">
      <w:pPr>
        <w:spacing w:line="360" w:lineRule="auto"/>
        <w:ind w:left="720"/>
        <w:jc w:val="both"/>
        <w:rPr>
          <w:rFonts w:ascii="Times New Roman" w:eastAsia="Times New Roman" w:hAnsi="Times New Roman" w:cs="Times New Roman"/>
          <w:sz w:val="24"/>
          <w:szCs w:val="24"/>
        </w:rPr>
      </w:pPr>
      <w:r w:rsidRPr="006F00E6">
        <w:rPr>
          <w:rFonts w:ascii="Times New Roman" w:eastAsia="Times New Roman" w:hAnsi="Times New Roman" w:cs="Times New Roman"/>
          <w:sz w:val="24"/>
          <w:szCs w:val="24"/>
        </w:rPr>
        <w:t>Future work on face mask detection systems may include improving the accuracy of the system through the use of more advanced machine learning algorithms, such as deep learning. Additionally, researchers may work on making the system more robust to various lighting conditions and backgrounds. Another area of focus could be on reducing the computational requirements of the system, making it more suitable for use on resource-constrained devices such as smartphones. Additionally, there could be work on integrating the system with other technologies, such as thermal imaging, to improve its performance in challenging conditions.</w:t>
      </w:r>
    </w:p>
    <w:p w14:paraId="500F06D7" w14:textId="77777777" w:rsidR="00BF3869" w:rsidRDefault="00BF3869">
      <w:pPr>
        <w:spacing w:line="480" w:lineRule="auto"/>
        <w:jc w:val="center"/>
        <w:rPr>
          <w:rFonts w:ascii="Times New Roman" w:eastAsia="Times New Roman" w:hAnsi="Times New Roman" w:cs="Times New Roman"/>
          <w:b/>
          <w:sz w:val="32"/>
          <w:szCs w:val="32"/>
        </w:rPr>
      </w:pPr>
    </w:p>
    <w:p w14:paraId="6B864629" w14:textId="77777777" w:rsidR="00BF3869" w:rsidRDefault="00BF3869">
      <w:pPr>
        <w:spacing w:line="480" w:lineRule="auto"/>
        <w:jc w:val="center"/>
        <w:rPr>
          <w:rFonts w:ascii="Times New Roman" w:eastAsia="Times New Roman" w:hAnsi="Times New Roman" w:cs="Times New Roman"/>
          <w:b/>
          <w:sz w:val="32"/>
          <w:szCs w:val="32"/>
        </w:rPr>
      </w:pPr>
    </w:p>
    <w:p w14:paraId="193E8DDB" w14:textId="77777777" w:rsidR="00BF3869" w:rsidRDefault="00BF3869">
      <w:pPr>
        <w:spacing w:line="480" w:lineRule="auto"/>
        <w:jc w:val="center"/>
        <w:rPr>
          <w:rFonts w:ascii="Times New Roman" w:eastAsia="Times New Roman" w:hAnsi="Times New Roman" w:cs="Times New Roman"/>
          <w:b/>
          <w:sz w:val="32"/>
          <w:szCs w:val="32"/>
        </w:rPr>
      </w:pPr>
    </w:p>
    <w:p w14:paraId="6E7B9182" w14:textId="334CB361" w:rsidR="00BF3869" w:rsidRDefault="00000000" w:rsidP="00F826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sidR="00F82663">
        <w:rPr>
          <w:rFonts w:ascii="Times New Roman" w:eastAsia="Times New Roman" w:hAnsi="Times New Roman" w:cs="Times New Roman"/>
          <w:b/>
          <w:sz w:val="28"/>
          <w:szCs w:val="28"/>
        </w:rPr>
        <w:t>s</w:t>
      </w:r>
    </w:p>
    <w:p w14:paraId="208A6788" w14:textId="77777777" w:rsidR="00F82663" w:rsidRPr="00F82663" w:rsidRDefault="00F82663" w:rsidP="00F82663">
      <w:pPr>
        <w:rPr>
          <w:rFonts w:ascii="Times New Roman" w:eastAsia="Times New Roman" w:hAnsi="Times New Roman" w:cs="Times New Roman"/>
          <w:b/>
          <w:sz w:val="32"/>
          <w:szCs w:val="32"/>
        </w:rPr>
      </w:pPr>
    </w:p>
    <w:p w14:paraId="625FD240" w14:textId="1A289BBF" w:rsidR="00994F59" w:rsidRDefault="00994F59" w:rsidP="00994F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[1</w:t>
      </w:r>
      <w:r w:rsidRPr="00994F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94F59">
        <w:rPr>
          <w:rFonts w:ascii="Times New Roman" w:eastAsia="Times New Roman" w:hAnsi="Times New Roman" w:cs="Times New Roman"/>
          <w:sz w:val="24"/>
          <w:szCs w:val="24"/>
        </w:rPr>
        <w:t>Wei</w:t>
      </w:r>
      <w:r w:rsidRPr="00994F59">
        <w:rPr>
          <w:rFonts w:ascii="Times New Roman" w:hAnsi="Times New Roman" w:cs="Times New Roman"/>
          <w:sz w:val="24"/>
          <w:szCs w:val="24"/>
        </w:rPr>
        <w:t xml:space="preserve"> Bu, Jiangjinn Xiao, Chuanhong Zhou, Minmin yang and Chengbin “A Cascade</w:t>
      </w:r>
      <w:r>
        <w:rPr>
          <w:rFonts w:ascii="Times New Roman" w:hAnsi="Times New Roman" w:cs="Times New Roman"/>
          <w:sz w:val="24"/>
          <w:szCs w:val="24"/>
        </w:rPr>
        <w:t xml:space="preserve">   </w:t>
      </w:r>
      <w:r w:rsidRPr="00994F59">
        <w:rPr>
          <w:rFonts w:ascii="Times New Roman" w:hAnsi="Times New Roman" w:cs="Times New Roman"/>
          <w:sz w:val="24"/>
          <w:szCs w:val="24"/>
        </w:rPr>
        <w:t>Framework for   Masked Face Detection”. 2017, IEEE 8th International Conference on CTS &amp; RAM Ningbo.</w:t>
      </w:r>
    </w:p>
    <w:p w14:paraId="7AFDB42E" w14:textId="6AE8356E" w:rsidR="00BF3869" w:rsidRPr="00994F59" w:rsidRDefault="00000000">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rPr>
        <w:t>[</w:t>
      </w:r>
      <w:r w:rsidR="00994F59">
        <w:rPr>
          <w:rFonts w:ascii="Times New Roman" w:eastAsia="Times New Roman" w:hAnsi="Times New Roman" w:cs="Times New Roman"/>
        </w:rPr>
        <w:t>2</w:t>
      </w:r>
      <w:r w:rsidRPr="00994F59">
        <w:rPr>
          <w:rFonts w:ascii="Times New Roman" w:eastAsia="Times New Roman" w:hAnsi="Times New Roman" w:cs="Times New Roman"/>
          <w:sz w:val="24"/>
          <w:szCs w:val="24"/>
        </w:rPr>
        <w:t>]</w:t>
      </w:r>
      <w:r w:rsidRPr="00994F59">
        <w:rPr>
          <w:rFonts w:ascii="Times New Roman" w:eastAsia="Times New Roman" w:hAnsi="Times New Roman" w:cs="Times New Roman"/>
          <w:b/>
          <w:sz w:val="24"/>
          <w:szCs w:val="24"/>
        </w:rPr>
        <w:t xml:space="preserve"> </w:t>
      </w:r>
      <w:r w:rsidRPr="00994F59">
        <w:rPr>
          <w:rFonts w:ascii="Times New Roman" w:eastAsia="Times New Roman" w:hAnsi="Times New Roman" w:cs="Times New Roman"/>
          <w:sz w:val="24"/>
          <w:szCs w:val="24"/>
        </w:rPr>
        <w:t>Open Source Computer Vision (</w:t>
      </w:r>
      <w:r w:rsidR="00753252" w:rsidRPr="00994F59">
        <w:rPr>
          <w:rFonts w:ascii="Times New Roman" w:eastAsia="Times New Roman" w:hAnsi="Times New Roman" w:cs="Times New Roman"/>
          <w:sz w:val="24"/>
          <w:szCs w:val="24"/>
        </w:rPr>
        <w:t>OpenCV</w:t>
      </w:r>
      <w:r w:rsidRPr="00994F59">
        <w:rPr>
          <w:rFonts w:ascii="Times New Roman" w:eastAsia="Times New Roman" w:hAnsi="Times New Roman" w:cs="Times New Roman"/>
          <w:sz w:val="24"/>
          <w:szCs w:val="24"/>
        </w:rPr>
        <w:t xml:space="preserve">) [Online]. Accessed on </w:t>
      </w:r>
      <w:r w:rsidR="00753252" w:rsidRPr="00994F59">
        <w:rPr>
          <w:rFonts w:ascii="Times New Roman" w:eastAsia="Times New Roman" w:hAnsi="Times New Roman" w:cs="Times New Roman"/>
          <w:sz w:val="24"/>
          <w:szCs w:val="24"/>
        </w:rPr>
        <w:t>15</w:t>
      </w:r>
      <w:r w:rsidR="00753252" w:rsidRPr="00994F59">
        <w:rPr>
          <w:rFonts w:ascii="Times New Roman" w:eastAsia="Times New Roman" w:hAnsi="Times New Roman" w:cs="Times New Roman"/>
          <w:sz w:val="24"/>
          <w:szCs w:val="24"/>
          <w:vertAlign w:val="superscript"/>
        </w:rPr>
        <w:t>th</w:t>
      </w:r>
      <w:r w:rsidR="00753252" w:rsidRPr="00994F59">
        <w:rPr>
          <w:rFonts w:ascii="Times New Roman" w:eastAsia="Times New Roman" w:hAnsi="Times New Roman" w:cs="Times New Roman"/>
          <w:sz w:val="24"/>
          <w:szCs w:val="24"/>
        </w:rPr>
        <w:t xml:space="preserve"> </w:t>
      </w:r>
      <w:r w:rsidRPr="00994F59">
        <w:rPr>
          <w:rFonts w:ascii="Times New Roman" w:eastAsia="Times New Roman" w:hAnsi="Times New Roman" w:cs="Times New Roman"/>
          <w:sz w:val="24"/>
          <w:szCs w:val="24"/>
        </w:rPr>
        <w:t xml:space="preserve"> </w:t>
      </w:r>
      <w:r w:rsidR="00753252" w:rsidRPr="00994F59">
        <w:rPr>
          <w:rFonts w:ascii="Times New Roman" w:eastAsia="Times New Roman" w:hAnsi="Times New Roman" w:cs="Times New Roman"/>
          <w:sz w:val="24"/>
          <w:szCs w:val="24"/>
        </w:rPr>
        <w:t>January</w:t>
      </w:r>
      <w:r w:rsidRPr="00994F59">
        <w:rPr>
          <w:rFonts w:ascii="Times New Roman" w:eastAsia="Times New Roman" w:hAnsi="Times New Roman" w:cs="Times New Roman"/>
          <w:sz w:val="24"/>
          <w:szCs w:val="24"/>
        </w:rPr>
        <w:t xml:space="preserve"> 202</w:t>
      </w:r>
      <w:r w:rsidR="00753252" w:rsidRPr="00994F59">
        <w:rPr>
          <w:rFonts w:ascii="Times New Roman" w:eastAsia="Times New Roman" w:hAnsi="Times New Roman" w:cs="Times New Roman"/>
          <w:sz w:val="24"/>
          <w:szCs w:val="24"/>
        </w:rPr>
        <w:t>3</w:t>
      </w:r>
      <w:r w:rsidRPr="00994F59">
        <w:rPr>
          <w:rFonts w:ascii="Times New Roman" w:eastAsia="Times New Roman" w:hAnsi="Times New Roman" w:cs="Times New Roman"/>
          <w:sz w:val="24"/>
          <w:szCs w:val="24"/>
        </w:rPr>
        <w:t xml:space="preserve">: </w:t>
      </w:r>
      <w:hyperlink r:id="rId29">
        <w:r w:rsidRPr="00994F59">
          <w:rPr>
            <w:rFonts w:ascii="Times New Roman" w:eastAsia="Times New Roman" w:hAnsi="Times New Roman" w:cs="Times New Roman"/>
            <w:color w:val="1F4E79"/>
            <w:sz w:val="24"/>
            <w:szCs w:val="24"/>
            <w:u w:val="single"/>
          </w:rPr>
          <w:t>http://opencv.willowgarage.com/wiki/</w:t>
        </w:r>
      </w:hyperlink>
      <w:r w:rsidRPr="00994F59">
        <w:rPr>
          <w:rFonts w:ascii="Times New Roman" w:eastAsia="Times New Roman" w:hAnsi="Times New Roman" w:cs="Times New Roman"/>
          <w:sz w:val="24"/>
          <w:szCs w:val="24"/>
        </w:rPr>
        <w:t xml:space="preserve"> </w:t>
      </w:r>
      <w:r w:rsidRPr="00994F59">
        <w:rPr>
          <w:rFonts w:ascii="Times New Roman" w:eastAsia="Times New Roman" w:hAnsi="Times New Roman" w:cs="Times New Roman"/>
          <w:b/>
          <w:sz w:val="24"/>
          <w:szCs w:val="24"/>
        </w:rPr>
        <w:t>(Example : Website)</w:t>
      </w:r>
    </w:p>
    <w:p w14:paraId="71F6489C" w14:textId="3E5C14C0" w:rsidR="00BF3869" w:rsidRPr="00994F59" w:rsidRDefault="00753252" w:rsidP="00994F59">
      <w:pPr>
        <w:spacing w:line="36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rPr>
        <w:t>[</w:t>
      </w:r>
      <w:r w:rsidR="00994F59">
        <w:rPr>
          <w:rFonts w:ascii="Times New Roman" w:eastAsia="Times New Roman" w:hAnsi="Times New Roman" w:cs="Times New Roman"/>
        </w:rPr>
        <w:t>3</w:t>
      </w:r>
      <w:r w:rsidRPr="00994F59">
        <w:rPr>
          <w:rFonts w:ascii="Times New Roman" w:eastAsia="Times New Roman" w:hAnsi="Times New Roman" w:cs="Times New Roman"/>
          <w:sz w:val="24"/>
          <w:szCs w:val="24"/>
        </w:rPr>
        <w:t>] haar cascade [online] accessed on 15</w:t>
      </w:r>
      <w:r w:rsidRPr="00994F59">
        <w:rPr>
          <w:rFonts w:ascii="Times New Roman" w:eastAsia="Times New Roman" w:hAnsi="Times New Roman" w:cs="Times New Roman"/>
          <w:sz w:val="24"/>
          <w:szCs w:val="24"/>
          <w:vertAlign w:val="superscript"/>
        </w:rPr>
        <w:t>th</w:t>
      </w:r>
      <w:r w:rsidRPr="00994F59">
        <w:rPr>
          <w:rFonts w:ascii="Times New Roman" w:eastAsia="Times New Roman" w:hAnsi="Times New Roman" w:cs="Times New Roman"/>
          <w:sz w:val="24"/>
          <w:szCs w:val="24"/>
        </w:rPr>
        <w:t xml:space="preserve"> January 2023 </w:t>
      </w:r>
      <w:hyperlink r:id="rId30" w:history="1">
        <w:r w:rsidRPr="00994F59">
          <w:rPr>
            <w:rStyle w:val="Hyperlink"/>
            <w:rFonts w:ascii="Times New Roman" w:eastAsia="Times New Roman" w:hAnsi="Times New Roman" w:cs="Times New Roman"/>
            <w:sz w:val="24"/>
            <w:szCs w:val="24"/>
          </w:rPr>
          <w:t>https://www.geeksforgeeks.org/python-haar-cascades-for-object-detection/</w:t>
        </w:r>
      </w:hyperlink>
      <w:r w:rsidRPr="00994F59">
        <w:rPr>
          <w:rFonts w:ascii="Times New Roman" w:eastAsia="Times New Roman" w:hAnsi="Times New Roman" w:cs="Times New Roman"/>
          <w:sz w:val="24"/>
          <w:szCs w:val="24"/>
        </w:rPr>
        <w:t xml:space="preserve"> </w:t>
      </w:r>
    </w:p>
    <w:p w14:paraId="6387C6FB" w14:textId="77777777" w:rsidR="00BF3869" w:rsidRDefault="00BF3869">
      <w:pPr>
        <w:spacing w:line="360" w:lineRule="auto"/>
        <w:jc w:val="both"/>
      </w:pPr>
    </w:p>
    <w:p w14:paraId="6AE9811E" w14:textId="77777777" w:rsidR="00BF3869" w:rsidRDefault="00BF3869">
      <w:pPr>
        <w:spacing w:line="360" w:lineRule="auto"/>
        <w:ind w:left="446" w:hanging="446"/>
        <w:jc w:val="both"/>
        <w:rPr>
          <w:rFonts w:ascii="Times New Roman" w:eastAsia="Times New Roman" w:hAnsi="Times New Roman" w:cs="Times New Roman"/>
          <w:sz w:val="24"/>
          <w:szCs w:val="24"/>
          <w:highlight w:val="white"/>
        </w:rPr>
      </w:pPr>
    </w:p>
    <w:p w14:paraId="1B0B585B" w14:textId="77777777" w:rsidR="00BF3869" w:rsidRDefault="00BF3869">
      <w:pPr>
        <w:spacing w:line="480" w:lineRule="auto"/>
        <w:jc w:val="both"/>
        <w:rPr>
          <w:rFonts w:ascii="Times New Roman" w:eastAsia="Times New Roman" w:hAnsi="Times New Roman" w:cs="Times New Roman"/>
          <w:b/>
          <w:sz w:val="28"/>
          <w:szCs w:val="28"/>
        </w:rPr>
      </w:pPr>
    </w:p>
    <w:p w14:paraId="1D4969A9" w14:textId="77777777" w:rsidR="00BF3869" w:rsidRDefault="00BF3869">
      <w:pPr>
        <w:spacing w:line="480" w:lineRule="auto"/>
        <w:jc w:val="both"/>
        <w:rPr>
          <w:rFonts w:ascii="Bookman Old Style" w:eastAsia="Bookman Old Style" w:hAnsi="Bookman Old Style" w:cs="Bookman Old Style"/>
          <w:sz w:val="32"/>
          <w:szCs w:val="32"/>
        </w:rPr>
      </w:pPr>
    </w:p>
    <w:sectPr w:rsidR="00BF3869">
      <w:footerReference w:type="default" r:id="rId3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03AE5" w14:textId="77777777" w:rsidR="00A52CCB" w:rsidRDefault="00A52CCB">
      <w:r>
        <w:separator/>
      </w:r>
    </w:p>
  </w:endnote>
  <w:endnote w:type="continuationSeparator" w:id="0">
    <w:p w14:paraId="702A50CF" w14:textId="77777777" w:rsidR="00A52CCB" w:rsidRDefault="00A52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3722" w14:textId="77777777" w:rsidR="00BF3869" w:rsidRDefault="00BF3869">
    <w:pPr>
      <w:pBdr>
        <w:top w:val="nil"/>
        <w:left w:val="nil"/>
        <w:bottom w:val="nil"/>
        <w:right w:val="nil"/>
        <w:between w:val="nil"/>
      </w:pBdr>
      <w:jc w:val="center"/>
      <w:rPr>
        <w:color w:val="000000"/>
      </w:rPr>
    </w:pPr>
  </w:p>
  <w:p w14:paraId="0A27FAD5" w14:textId="77777777" w:rsidR="00BF3869" w:rsidRDefault="00BF3869">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93D73" w14:textId="4FC76CFD" w:rsidR="00BF3869"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C9458A">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5DE72A76" w14:textId="77777777" w:rsidR="00BF3869" w:rsidRDefault="00BF3869">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ECF2D" w14:textId="77777777" w:rsidR="00A52CCB" w:rsidRDefault="00A52CCB">
      <w:r>
        <w:separator/>
      </w:r>
    </w:p>
  </w:footnote>
  <w:footnote w:type="continuationSeparator" w:id="0">
    <w:p w14:paraId="7CADD089" w14:textId="77777777" w:rsidR="00A52CCB" w:rsidRDefault="00A52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415CF"/>
    <w:multiLevelType w:val="hybridMultilevel"/>
    <w:tmpl w:val="5718AAA0"/>
    <w:lvl w:ilvl="0" w:tplc="2FFAD09C">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746585"/>
    <w:multiLevelType w:val="multilevel"/>
    <w:tmpl w:val="D822444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F691C93"/>
    <w:multiLevelType w:val="multilevel"/>
    <w:tmpl w:val="9788C9EA"/>
    <w:lvl w:ilvl="0">
      <w:start w:val="1"/>
      <w:numFmt w:val="decimal"/>
      <w:lvlText w:val="%1."/>
      <w:lvlJc w:val="left"/>
      <w:pPr>
        <w:ind w:left="720" w:hanging="360"/>
      </w:pPr>
      <w:rPr>
        <w:rFonts w:hint="default"/>
        <w:b/>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5DF3043"/>
    <w:multiLevelType w:val="hybridMultilevel"/>
    <w:tmpl w:val="AF68BD3E"/>
    <w:lvl w:ilvl="0" w:tplc="16CAB5B0">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EBE14EB"/>
    <w:multiLevelType w:val="multilevel"/>
    <w:tmpl w:val="53C87DA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6ABE582D"/>
    <w:multiLevelType w:val="multilevel"/>
    <w:tmpl w:val="64F8E3E0"/>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A3775AE"/>
    <w:multiLevelType w:val="multilevel"/>
    <w:tmpl w:val="2A52DA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7B512A62"/>
    <w:multiLevelType w:val="multilevel"/>
    <w:tmpl w:val="FB1263EA"/>
    <w:lvl w:ilvl="0">
      <w:start w:val="1"/>
      <w:numFmt w:val="decimal"/>
      <w:lvlText w:val="%1."/>
      <w:lvlJc w:val="left"/>
      <w:pPr>
        <w:ind w:left="720" w:hanging="360"/>
      </w:pPr>
      <w:rPr>
        <w:rFonts w:hint="default"/>
        <w:b/>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EC82234"/>
    <w:multiLevelType w:val="multilevel"/>
    <w:tmpl w:val="CD9EA89A"/>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209873850">
    <w:abstractNumId w:val="8"/>
  </w:num>
  <w:num w:numId="2" w16cid:durableId="122424313">
    <w:abstractNumId w:val="2"/>
  </w:num>
  <w:num w:numId="3" w16cid:durableId="2094860340">
    <w:abstractNumId w:val="5"/>
  </w:num>
  <w:num w:numId="4" w16cid:durableId="664163922">
    <w:abstractNumId w:val="7"/>
  </w:num>
  <w:num w:numId="5" w16cid:durableId="1824464377">
    <w:abstractNumId w:val="3"/>
  </w:num>
  <w:num w:numId="6" w16cid:durableId="1775439881">
    <w:abstractNumId w:val="6"/>
  </w:num>
  <w:num w:numId="7" w16cid:durableId="2069958363">
    <w:abstractNumId w:val="0"/>
  </w:num>
  <w:num w:numId="8" w16cid:durableId="1160580584">
    <w:abstractNumId w:val="4"/>
  </w:num>
  <w:num w:numId="9" w16cid:durableId="1902521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69"/>
    <w:rsid w:val="00033E58"/>
    <w:rsid w:val="00097B1D"/>
    <w:rsid w:val="000F0CBF"/>
    <w:rsid w:val="000F1BFE"/>
    <w:rsid w:val="001200A5"/>
    <w:rsid w:val="00160959"/>
    <w:rsid w:val="002B2120"/>
    <w:rsid w:val="003269DD"/>
    <w:rsid w:val="00383D2C"/>
    <w:rsid w:val="00391A71"/>
    <w:rsid w:val="003B0846"/>
    <w:rsid w:val="004344FB"/>
    <w:rsid w:val="00462CCD"/>
    <w:rsid w:val="004A7D41"/>
    <w:rsid w:val="004B2349"/>
    <w:rsid w:val="004E1A3A"/>
    <w:rsid w:val="00581D6D"/>
    <w:rsid w:val="005E274E"/>
    <w:rsid w:val="005F42A6"/>
    <w:rsid w:val="00622516"/>
    <w:rsid w:val="00660879"/>
    <w:rsid w:val="006930CE"/>
    <w:rsid w:val="006B68D7"/>
    <w:rsid w:val="006C771B"/>
    <w:rsid w:val="006F00E6"/>
    <w:rsid w:val="007059A8"/>
    <w:rsid w:val="00753252"/>
    <w:rsid w:val="00814B8A"/>
    <w:rsid w:val="008465F8"/>
    <w:rsid w:val="00885A97"/>
    <w:rsid w:val="0089595F"/>
    <w:rsid w:val="008F3C8E"/>
    <w:rsid w:val="00994F59"/>
    <w:rsid w:val="00A01898"/>
    <w:rsid w:val="00A06F0D"/>
    <w:rsid w:val="00A40AD9"/>
    <w:rsid w:val="00A4449F"/>
    <w:rsid w:val="00A514BD"/>
    <w:rsid w:val="00A52CCB"/>
    <w:rsid w:val="00B50503"/>
    <w:rsid w:val="00BF3869"/>
    <w:rsid w:val="00C06152"/>
    <w:rsid w:val="00C76820"/>
    <w:rsid w:val="00C9458A"/>
    <w:rsid w:val="00CC22B5"/>
    <w:rsid w:val="00CF3E91"/>
    <w:rsid w:val="00D81CE7"/>
    <w:rsid w:val="00DF0CFE"/>
    <w:rsid w:val="00E04AE0"/>
    <w:rsid w:val="00EE2824"/>
    <w:rsid w:val="00EF66FB"/>
    <w:rsid w:val="00F22288"/>
    <w:rsid w:val="00F65EF7"/>
    <w:rsid w:val="00F82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DBEF"/>
  <w15:docId w15:val="{0A3CEE3E-CA09-4305-9E7A-B53ABE7D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753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3838">
      <w:bodyDiv w:val="1"/>
      <w:marLeft w:val="0"/>
      <w:marRight w:val="0"/>
      <w:marTop w:val="0"/>
      <w:marBottom w:val="0"/>
      <w:divBdr>
        <w:top w:val="none" w:sz="0" w:space="0" w:color="auto"/>
        <w:left w:val="none" w:sz="0" w:space="0" w:color="auto"/>
        <w:bottom w:val="none" w:sz="0" w:space="0" w:color="auto"/>
        <w:right w:val="none" w:sz="0" w:space="0" w:color="auto"/>
      </w:divBdr>
      <w:divsChild>
        <w:div w:id="2025014931">
          <w:marLeft w:val="0"/>
          <w:marRight w:val="0"/>
          <w:marTop w:val="0"/>
          <w:marBottom w:val="0"/>
          <w:divBdr>
            <w:top w:val="none" w:sz="0" w:space="0" w:color="auto"/>
            <w:left w:val="none" w:sz="0" w:space="0" w:color="auto"/>
            <w:bottom w:val="none" w:sz="0" w:space="0" w:color="auto"/>
            <w:right w:val="none" w:sz="0" w:space="0" w:color="auto"/>
          </w:divBdr>
          <w:divsChild>
            <w:div w:id="7405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opencv.willowgarage.com/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diagramLayout" Target="diagrams/layout1.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hyperlink" Target="https://www.geeksforgeeks.org/python-haar-cascades-for-object-detection/" TargetMode="Externa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921A13-C0C1-4479-B012-0CFCA02D546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886E6006-AA92-445B-904C-E814E82F0CC1}">
      <dgm:prSet phldrT="[Text]"/>
      <dgm:spPr/>
      <dgm:t>
        <a:bodyPr/>
        <a:lstStyle/>
        <a:p>
          <a:r>
            <a:rPr lang="en-IN"/>
            <a:t>load cv2 and face and mouth cascade file</a:t>
          </a:r>
        </a:p>
      </dgm:t>
    </dgm:pt>
    <dgm:pt modelId="{0A8B88C3-0A13-4154-BD1B-85C530DBBB3C}" type="parTrans" cxnId="{1AC55288-5FD7-4D7F-95B8-F564C3AA0D09}">
      <dgm:prSet/>
      <dgm:spPr/>
      <dgm:t>
        <a:bodyPr/>
        <a:lstStyle/>
        <a:p>
          <a:endParaRPr lang="en-IN"/>
        </a:p>
      </dgm:t>
    </dgm:pt>
    <dgm:pt modelId="{0205EEF5-C510-49F6-A3CC-F44C88F8626F}" type="sibTrans" cxnId="{1AC55288-5FD7-4D7F-95B8-F564C3AA0D09}">
      <dgm:prSet/>
      <dgm:spPr/>
      <dgm:t>
        <a:bodyPr/>
        <a:lstStyle/>
        <a:p>
          <a:endParaRPr lang="en-IN"/>
        </a:p>
      </dgm:t>
    </dgm:pt>
    <dgm:pt modelId="{58C0A34D-1EB5-497D-942E-E4F984945ED0}">
      <dgm:prSet phldrT="[Text]"/>
      <dgm:spPr/>
      <dgm:t>
        <a:bodyPr/>
        <a:lstStyle/>
        <a:p>
          <a:r>
            <a:rPr lang="en-IN"/>
            <a:t>detect faces in video stream</a:t>
          </a:r>
        </a:p>
      </dgm:t>
    </dgm:pt>
    <dgm:pt modelId="{531C69A9-D9AF-432C-B97D-05D5318B4AAD}" type="parTrans" cxnId="{34B94F48-8CB3-40B3-B5D5-5AAFA1EF5DA0}">
      <dgm:prSet/>
      <dgm:spPr/>
      <dgm:t>
        <a:bodyPr/>
        <a:lstStyle/>
        <a:p>
          <a:endParaRPr lang="en-IN"/>
        </a:p>
      </dgm:t>
    </dgm:pt>
    <dgm:pt modelId="{30D0C41F-9498-4C35-82FD-247E47075AA5}" type="sibTrans" cxnId="{34B94F48-8CB3-40B3-B5D5-5AAFA1EF5DA0}">
      <dgm:prSet/>
      <dgm:spPr/>
      <dgm:t>
        <a:bodyPr/>
        <a:lstStyle/>
        <a:p>
          <a:endParaRPr lang="en-IN"/>
        </a:p>
      </dgm:t>
    </dgm:pt>
    <dgm:pt modelId="{00C7EFD9-BCE8-43EA-8070-D8E7EA7D1C70}">
      <dgm:prSet phldrT="[Text]"/>
      <dgm:spPr/>
      <dgm:t>
        <a:bodyPr/>
        <a:lstStyle/>
        <a:p>
          <a:r>
            <a:rPr lang="en-IN"/>
            <a:t>extract each face ROI</a:t>
          </a:r>
        </a:p>
      </dgm:t>
    </dgm:pt>
    <dgm:pt modelId="{21ADE581-E4D6-4303-9C02-02F556215A10}" type="parTrans" cxnId="{9DB7228F-8467-4088-A671-BAAF51AA3BF4}">
      <dgm:prSet/>
      <dgm:spPr/>
      <dgm:t>
        <a:bodyPr/>
        <a:lstStyle/>
        <a:p>
          <a:endParaRPr lang="en-IN"/>
        </a:p>
      </dgm:t>
    </dgm:pt>
    <dgm:pt modelId="{AACED3DC-D6E4-4A01-AA31-CE9FC4990BA0}" type="sibTrans" cxnId="{9DB7228F-8467-4088-A671-BAAF51AA3BF4}">
      <dgm:prSet/>
      <dgm:spPr/>
      <dgm:t>
        <a:bodyPr/>
        <a:lstStyle/>
        <a:p>
          <a:endParaRPr lang="en-IN"/>
        </a:p>
      </dgm:t>
    </dgm:pt>
    <dgm:pt modelId="{A0ACCD70-6768-4CEF-B54B-283519C074D6}">
      <dgm:prSet phldrT="[Text]"/>
      <dgm:spPr/>
      <dgm:t>
        <a:bodyPr/>
        <a:lstStyle/>
        <a:p>
          <a:r>
            <a:rPr lang="en-IN"/>
            <a:t>apply haar cascade file to determaine "mask" or "no mask"</a:t>
          </a:r>
        </a:p>
      </dgm:t>
    </dgm:pt>
    <dgm:pt modelId="{8A85330E-6BF0-43E2-BD72-059366F4FA55}" type="parTrans" cxnId="{3A034C17-79AD-4406-BC0C-C457D7BAF276}">
      <dgm:prSet/>
      <dgm:spPr/>
      <dgm:t>
        <a:bodyPr/>
        <a:lstStyle/>
        <a:p>
          <a:endParaRPr lang="en-IN"/>
        </a:p>
      </dgm:t>
    </dgm:pt>
    <dgm:pt modelId="{2CCDE4E6-1EAB-4BAD-B4E0-0FFCA8169B25}" type="sibTrans" cxnId="{3A034C17-79AD-4406-BC0C-C457D7BAF276}">
      <dgm:prSet/>
      <dgm:spPr/>
      <dgm:t>
        <a:bodyPr/>
        <a:lstStyle/>
        <a:p>
          <a:endParaRPr lang="en-IN"/>
        </a:p>
      </dgm:t>
    </dgm:pt>
    <dgm:pt modelId="{C73B5BC6-6AC8-4655-84D4-34CB9825758E}">
      <dgm:prSet phldrT="[Text]"/>
      <dgm:spPr/>
      <dgm:t>
        <a:bodyPr/>
        <a:lstStyle/>
        <a:p>
          <a:r>
            <a:rPr lang="en-IN"/>
            <a:t>show results</a:t>
          </a:r>
        </a:p>
      </dgm:t>
    </dgm:pt>
    <dgm:pt modelId="{B774D8E0-F1BE-4CC2-B0C8-84340257D835}" type="parTrans" cxnId="{F26D9A7F-84DF-47B3-A19E-9A17F05D613C}">
      <dgm:prSet/>
      <dgm:spPr/>
      <dgm:t>
        <a:bodyPr/>
        <a:lstStyle/>
        <a:p>
          <a:endParaRPr lang="en-IN"/>
        </a:p>
      </dgm:t>
    </dgm:pt>
    <dgm:pt modelId="{BF6C78D5-66C3-478E-9B62-F4B2981127F6}" type="sibTrans" cxnId="{F26D9A7F-84DF-47B3-A19E-9A17F05D613C}">
      <dgm:prSet/>
      <dgm:spPr/>
      <dgm:t>
        <a:bodyPr/>
        <a:lstStyle/>
        <a:p>
          <a:endParaRPr lang="en-IN"/>
        </a:p>
      </dgm:t>
    </dgm:pt>
    <dgm:pt modelId="{5688C65B-FEC5-4250-A36E-72736C6ACD0F}" type="pres">
      <dgm:prSet presAssocID="{D6921A13-C0C1-4479-B012-0CFCA02D5464}" presName="Name0" presStyleCnt="0">
        <dgm:presLayoutVars>
          <dgm:dir/>
          <dgm:resizeHandles val="exact"/>
        </dgm:presLayoutVars>
      </dgm:prSet>
      <dgm:spPr/>
    </dgm:pt>
    <dgm:pt modelId="{99F62597-0F45-4ED7-A80E-34EF91EA1901}" type="pres">
      <dgm:prSet presAssocID="{886E6006-AA92-445B-904C-E814E82F0CC1}" presName="node" presStyleLbl="node1" presStyleIdx="0" presStyleCnt="5">
        <dgm:presLayoutVars>
          <dgm:bulletEnabled val="1"/>
        </dgm:presLayoutVars>
      </dgm:prSet>
      <dgm:spPr/>
    </dgm:pt>
    <dgm:pt modelId="{E20C75A3-82F8-47E0-BBE2-4E1BE4D1B4A6}" type="pres">
      <dgm:prSet presAssocID="{0205EEF5-C510-49F6-A3CC-F44C88F8626F}" presName="sibTrans" presStyleLbl="sibTrans1D1" presStyleIdx="0" presStyleCnt="4"/>
      <dgm:spPr/>
    </dgm:pt>
    <dgm:pt modelId="{79C3885C-46C3-4BCE-9E4A-D3DBAB4E31D2}" type="pres">
      <dgm:prSet presAssocID="{0205EEF5-C510-49F6-A3CC-F44C88F8626F}" presName="connectorText" presStyleLbl="sibTrans1D1" presStyleIdx="0" presStyleCnt="4"/>
      <dgm:spPr/>
    </dgm:pt>
    <dgm:pt modelId="{73024B34-B77D-45A9-B1D5-9DA52CF9E67C}" type="pres">
      <dgm:prSet presAssocID="{58C0A34D-1EB5-497D-942E-E4F984945ED0}" presName="node" presStyleLbl="node1" presStyleIdx="1" presStyleCnt="5">
        <dgm:presLayoutVars>
          <dgm:bulletEnabled val="1"/>
        </dgm:presLayoutVars>
      </dgm:prSet>
      <dgm:spPr/>
    </dgm:pt>
    <dgm:pt modelId="{BAABF89E-30C5-4D60-B9EF-3AD781E30C0F}" type="pres">
      <dgm:prSet presAssocID="{30D0C41F-9498-4C35-82FD-247E47075AA5}" presName="sibTrans" presStyleLbl="sibTrans1D1" presStyleIdx="1" presStyleCnt="4"/>
      <dgm:spPr/>
    </dgm:pt>
    <dgm:pt modelId="{7CF8FD39-8446-4C66-96C0-894D3D634031}" type="pres">
      <dgm:prSet presAssocID="{30D0C41F-9498-4C35-82FD-247E47075AA5}" presName="connectorText" presStyleLbl="sibTrans1D1" presStyleIdx="1" presStyleCnt="4"/>
      <dgm:spPr/>
    </dgm:pt>
    <dgm:pt modelId="{1B2EFAEE-40C2-4CFF-8E26-C487F76C367C}" type="pres">
      <dgm:prSet presAssocID="{00C7EFD9-BCE8-43EA-8070-D8E7EA7D1C70}" presName="node" presStyleLbl="node1" presStyleIdx="2" presStyleCnt="5">
        <dgm:presLayoutVars>
          <dgm:bulletEnabled val="1"/>
        </dgm:presLayoutVars>
      </dgm:prSet>
      <dgm:spPr/>
    </dgm:pt>
    <dgm:pt modelId="{9C10D4D8-C155-4A74-BC3D-5D6396B63AF4}" type="pres">
      <dgm:prSet presAssocID="{AACED3DC-D6E4-4A01-AA31-CE9FC4990BA0}" presName="sibTrans" presStyleLbl="sibTrans1D1" presStyleIdx="2" presStyleCnt="4"/>
      <dgm:spPr/>
    </dgm:pt>
    <dgm:pt modelId="{149599D7-828D-4F24-BD81-0513C032577F}" type="pres">
      <dgm:prSet presAssocID="{AACED3DC-D6E4-4A01-AA31-CE9FC4990BA0}" presName="connectorText" presStyleLbl="sibTrans1D1" presStyleIdx="2" presStyleCnt="4"/>
      <dgm:spPr/>
    </dgm:pt>
    <dgm:pt modelId="{2D6DDF0A-AA64-413D-BBBC-290FD3EDD422}" type="pres">
      <dgm:prSet presAssocID="{A0ACCD70-6768-4CEF-B54B-283519C074D6}" presName="node" presStyleLbl="node1" presStyleIdx="3" presStyleCnt="5" custAng="0" custLinFactNeighborX="18613" custLinFactNeighborY="33690">
        <dgm:presLayoutVars>
          <dgm:bulletEnabled val="1"/>
        </dgm:presLayoutVars>
      </dgm:prSet>
      <dgm:spPr/>
    </dgm:pt>
    <dgm:pt modelId="{2C9E4ED0-869B-4092-8E6A-3D85A66578B1}" type="pres">
      <dgm:prSet presAssocID="{2CCDE4E6-1EAB-4BAD-B4E0-0FFCA8169B25}" presName="sibTrans" presStyleLbl="sibTrans1D1" presStyleIdx="3" presStyleCnt="4"/>
      <dgm:spPr/>
    </dgm:pt>
    <dgm:pt modelId="{E9C94B0C-F099-4C37-B154-8AB632E3BE11}" type="pres">
      <dgm:prSet presAssocID="{2CCDE4E6-1EAB-4BAD-B4E0-0FFCA8169B25}" presName="connectorText" presStyleLbl="sibTrans1D1" presStyleIdx="3" presStyleCnt="4"/>
      <dgm:spPr/>
    </dgm:pt>
    <dgm:pt modelId="{CB82148B-4CCA-4B96-8C87-F645D489BB52}" type="pres">
      <dgm:prSet presAssocID="{C73B5BC6-6AC8-4655-84D4-34CB9825758E}" presName="node" presStyleLbl="node1" presStyleIdx="4" presStyleCnt="5" custLinFactX="9307" custLinFactNeighborX="100000" custLinFactNeighborY="33690">
        <dgm:presLayoutVars>
          <dgm:bulletEnabled val="1"/>
        </dgm:presLayoutVars>
      </dgm:prSet>
      <dgm:spPr/>
    </dgm:pt>
  </dgm:ptLst>
  <dgm:cxnLst>
    <dgm:cxn modelId="{B2458807-9817-4526-8FCB-2409B71BCB68}" type="presOf" srcId="{2CCDE4E6-1EAB-4BAD-B4E0-0FFCA8169B25}" destId="{E9C94B0C-F099-4C37-B154-8AB632E3BE11}" srcOrd="1" destOrd="0" presId="urn:microsoft.com/office/officeart/2005/8/layout/bProcess3"/>
    <dgm:cxn modelId="{3A034C17-79AD-4406-BC0C-C457D7BAF276}" srcId="{D6921A13-C0C1-4479-B012-0CFCA02D5464}" destId="{A0ACCD70-6768-4CEF-B54B-283519C074D6}" srcOrd="3" destOrd="0" parTransId="{8A85330E-6BF0-43E2-BD72-059366F4FA55}" sibTransId="{2CCDE4E6-1EAB-4BAD-B4E0-0FFCA8169B25}"/>
    <dgm:cxn modelId="{F9BB8C31-EEA2-4CEC-959D-E3756E1254A0}" type="presOf" srcId="{A0ACCD70-6768-4CEF-B54B-283519C074D6}" destId="{2D6DDF0A-AA64-413D-BBBC-290FD3EDD422}" srcOrd="0" destOrd="0" presId="urn:microsoft.com/office/officeart/2005/8/layout/bProcess3"/>
    <dgm:cxn modelId="{B7C62F41-97BA-4BDE-9B12-D86A10E40377}" type="presOf" srcId="{30D0C41F-9498-4C35-82FD-247E47075AA5}" destId="{7CF8FD39-8446-4C66-96C0-894D3D634031}" srcOrd="1" destOrd="0" presId="urn:microsoft.com/office/officeart/2005/8/layout/bProcess3"/>
    <dgm:cxn modelId="{BB472846-6E92-4B47-B449-A1D91A0917F1}" type="presOf" srcId="{58C0A34D-1EB5-497D-942E-E4F984945ED0}" destId="{73024B34-B77D-45A9-B1D5-9DA52CF9E67C}" srcOrd="0" destOrd="0" presId="urn:microsoft.com/office/officeart/2005/8/layout/bProcess3"/>
    <dgm:cxn modelId="{34B94F48-8CB3-40B3-B5D5-5AAFA1EF5DA0}" srcId="{D6921A13-C0C1-4479-B012-0CFCA02D5464}" destId="{58C0A34D-1EB5-497D-942E-E4F984945ED0}" srcOrd="1" destOrd="0" parTransId="{531C69A9-D9AF-432C-B97D-05D5318B4AAD}" sibTransId="{30D0C41F-9498-4C35-82FD-247E47075AA5}"/>
    <dgm:cxn modelId="{9708F071-D5B4-4BB2-ACCE-4A6E04049FEE}" type="presOf" srcId="{AACED3DC-D6E4-4A01-AA31-CE9FC4990BA0}" destId="{9C10D4D8-C155-4A74-BC3D-5D6396B63AF4}" srcOrd="0" destOrd="0" presId="urn:microsoft.com/office/officeart/2005/8/layout/bProcess3"/>
    <dgm:cxn modelId="{F26D9A7F-84DF-47B3-A19E-9A17F05D613C}" srcId="{D6921A13-C0C1-4479-B012-0CFCA02D5464}" destId="{C73B5BC6-6AC8-4655-84D4-34CB9825758E}" srcOrd="4" destOrd="0" parTransId="{B774D8E0-F1BE-4CC2-B0C8-84340257D835}" sibTransId="{BF6C78D5-66C3-478E-9B62-F4B2981127F6}"/>
    <dgm:cxn modelId="{1AC55288-5FD7-4D7F-95B8-F564C3AA0D09}" srcId="{D6921A13-C0C1-4479-B012-0CFCA02D5464}" destId="{886E6006-AA92-445B-904C-E814E82F0CC1}" srcOrd="0" destOrd="0" parTransId="{0A8B88C3-0A13-4154-BD1B-85C530DBBB3C}" sibTransId="{0205EEF5-C510-49F6-A3CC-F44C88F8626F}"/>
    <dgm:cxn modelId="{9DB7228F-8467-4088-A671-BAAF51AA3BF4}" srcId="{D6921A13-C0C1-4479-B012-0CFCA02D5464}" destId="{00C7EFD9-BCE8-43EA-8070-D8E7EA7D1C70}" srcOrd="2" destOrd="0" parTransId="{21ADE581-E4D6-4303-9C02-02F556215A10}" sibTransId="{AACED3DC-D6E4-4A01-AA31-CE9FC4990BA0}"/>
    <dgm:cxn modelId="{EA58D5B7-79DA-4114-8AFD-4D2DA4C05AD7}" type="presOf" srcId="{D6921A13-C0C1-4479-B012-0CFCA02D5464}" destId="{5688C65B-FEC5-4250-A36E-72736C6ACD0F}" srcOrd="0" destOrd="0" presId="urn:microsoft.com/office/officeart/2005/8/layout/bProcess3"/>
    <dgm:cxn modelId="{EA0DF2BD-E8C9-44A0-83CD-71399DD10CF8}" type="presOf" srcId="{C73B5BC6-6AC8-4655-84D4-34CB9825758E}" destId="{CB82148B-4CCA-4B96-8C87-F645D489BB52}" srcOrd="0" destOrd="0" presId="urn:microsoft.com/office/officeart/2005/8/layout/bProcess3"/>
    <dgm:cxn modelId="{77E95DC6-7564-4C47-910B-D6585BDBAEB6}" type="presOf" srcId="{0205EEF5-C510-49F6-A3CC-F44C88F8626F}" destId="{79C3885C-46C3-4BCE-9E4A-D3DBAB4E31D2}" srcOrd="1" destOrd="0" presId="urn:microsoft.com/office/officeart/2005/8/layout/bProcess3"/>
    <dgm:cxn modelId="{575EE4C7-89BD-4763-9FCB-AE6E31105F5A}" type="presOf" srcId="{30D0C41F-9498-4C35-82FD-247E47075AA5}" destId="{BAABF89E-30C5-4D60-B9EF-3AD781E30C0F}" srcOrd="0" destOrd="0" presId="urn:microsoft.com/office/officeart/2005/8/layout/bProcess3"/>
    <dgm:cxn modelId="{67230CE2-62A7-466B-A032-FFA7AD5426C9}" type="presOf" srcId="{AACED3DC-D6E4-4A01-AA31-CE9FC4990BA0}" destId="{149599D7-828D-4F24-BD81-0513C032577F}" srcOrd="1" destOrd="0" presId="urn:microsoft.com/office/officeart/2005/8/layout/bProcess3"/>
    <dgm:cxn modelId="{FAD64BE2-2B9A-4343-A327-55AB058D765F}" type="presOf" srcId="{00C7EFD9-BCE8-43EA-8070-D8E7EA7D1C70}" destId="{1B2EFAEE-40C2-4CFF-8E26-C487F76C367C}" srcOrd="0" destOrd="0" presId="urn:microsoft.com/office/officeart/2005/8/layout/bProcess3"/>
    <dgm:cxn modelId="{F613C2E3-2A48-46E0-9092-D7BA36DB401D}" type="presOf" srcId="{886E6006-AA92-445B-904C-E814E82F0CC1}" destId="{99F62597-0F45-4ED7-A80E-34EF91EA1901}" srcOrd="0" destOrd="0" presId="urn:microsoft.com/office/officeart/2005/8/layout/bProcess3"/>
    <dgm:cxn modelId="{B4FB4FE8-A7A3-4194-8D31-B853FF9AB8E7}" type="presOf" srcId="{0205EEF5-C510-49F6-A3CC-F44C88F8626F}" destId="{E20C75A3-82F8-47E0-BBE2-4E1BE4D1B4A6}" srcOrd="0" destOrd="0" presId="urn:microsoft.com/office/officeart/2005/8/layout/bProcess3"/>
    <dgm:cxn modelId="{05690CEB-4A46-4277-8233-C81CD6062E21}" type="presOf" srcId="{2CCDE4E6-1EAB-4BAD-B4E0-0FFCA8169B25}" destId="{2C9E4ED0-869B-4092-8E6A-3D85A66578B1}" srcOrd="0" destOrd="0" presId="urn:microsoft.com/office/officeart/2005/8/layout/bProcess3"/>
    <dgm:cxn modelId="{7B09A766-08D8-4E5F-A266-A168942B8A0B}" type="presParOf" srcId="{5688C65B-FEC5-4250-A36E-72736C6ACD0F}" destId="{99F62597-0F45-4ED7-A80E-34EF91EA1901}" srcOrd="0" destOrd="0" presId="urn:microsoft.com/office/officeart/2005/8/layout/bProcess3"/>
    <dgm:cxn modelId="{6D0F4BA4-D798-42C8-8F69-BBB082779F8D}" type="presParOf" srcId="{5688C65B-FEC5-4250-A36E-72736C6ACD0F}" destId="{E20C75A3-82F8-47E0-BBE2-4E1BE4D1B4A6}" srcOrd="1" destOrd="0" presId="urn:microsoft.com/office/officeart/2005/8/layout/bProcess3"/>
    <dgm:cxn modelId="{4F178FFA-CBBD-448B-BBA3-65CC34876E63}" type="presParOf" srcId="{E20C75A3-82F8-47E0-BBE2-4E1BE4D1B4A6}" destId="{79C3885C-46C3-4BCE-9E4A-D3DBAB4E31D2}" srcOrd="0" destOrd="0" presId="urn:microsoft.com/office/officeart/2005/8/layout/bProcess3"/>
    <dgm:cxn modelId="{55EABEE7-A5DD-422B-A3DC-CABC69B88787}" type="presParOf" srcId="{5688C65B-FEC5-4250-A36E-72736C6ACD0F}" destId="{73024B34-B77D-45A9-B1D5-9DA52CF9E67C}" srcOrd="2" destOrd="0" presId="urn:microsoft.com/office/officeart/2005/8/layout/bProcess3"/>
    <dgm:cxn modelId="{E9EE863C-4D6F-4822-96BC-37BE2C03EA99}" type="presParOf" srcId="{5688C65B-FEC5-4250-A36E-72736C6ACD0F}" destId="{BAABF89E-30C5-4D60-B9EF-3AD781E30C0F}" srcOrd="3" destOrd="0" presId="urn:microsoft.com/office/officeart/2005/8/layout/bProcess3"/>
    <dgm:cxn modelId="{408ECEE8-9654-40F8-ACE5-749D6E1419CC}" type="presParOf" srcId="{BAABF89E-30C5-4D60-B9EF-3AD781E30C0F}" destId="{7CF8FD39-8446-4C66-96C0-894D3D634031}" srcOrd="0" destOrd="0" presId="urn:microsoft.com/office/officeart/2005/8/layout/bProcess3"/>
    <dgm:cxn modelId="{7C31D01A-12C0-4C9A-BDDD-69DF9E4A84E4}" type="presParOf" srcId="{5688C65B-FEC5-4250-A36E-72736C6ACD0F}" destId="{1B2EFAEE-40C2-4CFF-8E26-C487F76C367C}" srcOrd="4" destOrd="0" presId="urn:microsoft.com/office/officeart/2005/8/layout/bProcess3"/>
    <dgm:cxn modelId="{E54301D7-6379-40D2-9529-D37650C1EAFC}" type="presParOf" srcId="{5688C65B-FEC5-4250-A36E-72736C6ACD0F}" destId="{9C10D4D8-C155-4A74-BC3D-5D6396B63AF4}" srcOrd="5" destOrd="0" presId="urn:microsoft.com/office/officeart/2005/8/layout/bProcess3"/>
    <dgm:cxn modelId="{399B4544-810A-474F-B8FF-229F52C27511}" type="presParOf" srcId="{9C10D4D8-C155-4A74-BC3D-5D6396B63AF4}" destId="{149599D7-828D-4F24-BD81-0513C032577F}" srcOrd="0" destOrd="0" presId="urn:microsoft.com/office/officeart/2005/8/layout/bProcess3"/>
    <dgm:cxn modelId="{84C5C2C1-FCF0-4E4A-8BAC-8532FF38A4EC}" type="presParOf" srcId="{5688C65B-FEC5-4250-A36E-72736C6ACD0F}" destId="{2D6DDF0A-AA64-413D-BBBC-290FD3EDD422}" srcOrd="6" destOrd="0" presId="urn:microsoft.com/office/officeart/2005/8/layout/bProcess3"/>
    <dgm:cxn modelId="{BC89ACC8-1F04-4D4C-864A-AA4E4B5CA1BB}" type="presParOf" srcId="{5688C65B-FEC5-4250-A36E-72736C6ACD0F}" destId="{2C9E4ED0-869B-4092-8E6A-3D85A66578B1}" srcOrd="7" destOrd="0" presId="urn:microsoft.com/office/officeart/2005/8/layout/bProcess3"/>
    <dgm:cxn modelId="{52BF6B4B-8FF7-43CF-BDBC-31626CF0C3A6}" type="presParOf" srcId="{2C9E4ED0-869B-4092-8E6A-3D85A66578B1}" destId="{E9C94B0C-F099-4C37-B154-8AB632E3BE11}" srcOrd="0" destOrd="0" presId="urn:microsoft.com/office/officeart/2005/8/layout/bProcess3"/>
    <dgm:cxn modelId="{4B23FD03-A05B-4B85-A89C-2EEC37E9C374}" type="presParOf" srcId="{5688C65B-FEC5-4250-A36E-72736C6ACD0F}" destId="{CB82148B-4CCA-4B96-8C87-F645D489BB52}" srcOrd="8" destOrd="0" presId="urn:microsoft.com/office/officeart/2005/8/layout/b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C75A3-82F8-47E0-BBE2-4E1BE4D1B4A6}">
      <dsp:nvSpPr>
        <dsp:cNvPr id="0" name=""/>
        <dsp:cNvSpPr/>
      </dsp:nvSpPr>
      <dsp:spPr>
        <a:xfrm>
          <a:off x="1585639"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43307" y="941337"/>
        <a:ext cx="18207" cy="3641"/>
      </dsp:txXfrm>
    </dsp:sp>
    <dsp:sp modelId="{99F62597-0F45-4ED7-A80E-34EF91EA1901}">
      <dsp:nvSpPr>
        <dsp:cNvPr id="0" name=""/>
        <dsp:cNvSpPr/>
      </dsp:nvSpPr>
      <dsp:spPr>
        <a:xfrm>
          <a:off x="4205"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load cv2 and face and mouth cascade file</a:t>
          </a:r>
        </a:p>
      </dsp:txBody>
      <dsp:txXfrm>
        <a:off x="4205" y="468187"/>
        <a:ext cx="1583233" cy="949940"/>
      </dsp:txXfrm>
    </dsp:sp>
    <dsp:sp modelId="{BAABF89E-30C5-4D60-B9EF-3AD781E30C0F}">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90685" y="941337"/>
        <a:ext cx="18207" cy="3641"/>
      </dsp:txXfrm>
    </dsp:sp>
    <dsp:sp modelId="{73024B34-B77D-45A9-B1D5-9DA52CF9E67C}">
      <dsp:nvSpPr>
        <dsp:cNvPr id="0" name=""/>
        <dsp:cNvSpPr/>
      </dsp:nvSpPr>
      <dsp:spPr>
        <a:xfrm>
          <a:off x="1951583"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detect faces in video stream</a:t>
          </a:r>
        </a:p>
      </dsp:txBody>
      <dsp:txXfrm>
        <a:off x="1951583" y="468187"/>
        <a:ext cx="1583233" cy="949940"/>
      </dsp:txXfrm>
    </dsp:sp>
    <dsp:sp modelId="{9C10D4D8-C155-4A74-BC3D-5D6396B63AF4}">
      <dsp:nvSpPr>
        <dsp:cNvPr id="0" name=""/>
        <dsp:cNvSpPr/>
      </dsp:nvSpPr>
      <dsp:spPr>
        <a:xfrm>
          <a:off x="1090509" y="1416328"/>
          <a:ext cx="3600067" cy="653578"/>
        </a:xfrm>
        <a:custGeom>
          <a:avLst/>
          <a:gdLst/>
          <a:ahLst/>
          <a:cxnLst/>
          <a:rect l="0" t="0" r="0" b="0"/>
          <a:pathLst>
            <a:path>
              <a:moveTo>
                <a:pt x="3600067" y="0"/>
              </a:moveTo>
              <a:lnTo>
                <a:pt x="3600067" y="343889"/>
              </a:lnTo>
              <a:lnTo>
                <a:pt x="0" y="343889"/>
              </a:lnTo>
              <a:lnTo>
                <a:pt x="0" y="65357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98931" y="1741296"/>
        <a:ext cx="183225" cy="3641"/>
      </dsp:txXfrm>
    </dsp:sp>
    <dsp:sp modelId="{1B2EFAEE-40C2-4CFF-8E26-C487F76C367C}">
      <dsp:nvSpPr>
        <dsp:cNvPr id="0" name=""/>
        <dsp:cNvSpPr/>
      </dsp:nvSpPr>
      <dsp:spPr>
        <a:xfrm>
          <a:off x="3898960"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extract each face ROI</a:t>
          </a:r>
        </a:p>
      </dsp:txBody>
      <dsp:txXfrm>
        <a:off x="3898960" y="468187"/>
        <a:ext cx="1583233" cy="949940"/>
      </dsp:txXfrm>
    </dsp:sp>
    <dsp:sp modelId="{2C9E4ED0-869B-4092-8E6A-3D85A66578B1}">
      <dsp:nvSpPr>
        <dsp:cNvPr id="0" name=""/>
        <dsp:cNvSpPr/>
      </dsp:nvSpPr>
      <dsp:spPr>
        <a:xfrm>
          <a:off x="1880326" y="2531556"/>
          <a:ext cx="1769441" cy="91440"/>
        </a:xfrm>
        <a:custGeom>
          <a:avLst/>
          <a:gdLst/>
          <a:ahLst/>
          <a:cxnLst/>
          <a:rect l="0" t="0" r="0" b="0"/>
          <a:pathLst>
            <a:path>
              <a:moveTo>
                <a:pt x="0" y="45720"/>
              </a:moveTo>
              <a:lnTo>
                <a:pt x="1769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46" y="2575456"/>
        <a:ext cx="90002" cy="3641"/>
      </dsp:txXfrm>
    </dsp:sp>
    <dsp:sp modelId="{2D6DDF0A-AA64-413D-BBBC-290FD3EDD422}">
      <dsp:nvSpPr>
        <dsp:cNvPr id="0" name=""/>
        <dsp:cNvSpPr/>
      </dsp:nvSpPr>
      <dsp:spPr>
        <a:xfrm>
          <a:off x="298893" y="2102306"/>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apply haar cascade file to determaine "mask" or "no mask"</a:t>
          </a:r>
        </a:p>
      </dsp:txBody>
      <dsp:txXfrm>
        <a:off x="298893" y="2102306"/>
        <a:ext cx="1583233" cy="949940"/>
      </dsp:txXfrm>
    </dsp:sp>
    <dsp:sp modelId="{CB82148B-4CCA-4B96-8C87-F645D489BB52}">
      <dsp:nvSpPr>
        <dsp:cNvPr id="0" name=""/>
        <dsp:cNvSpPr/>
      </dsp:nvSpPr>
      <dsp:spPr>
        <a:xfrm>
          <a:off x="3682168" y="2102306"/>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show results</a:t>
          </a:r>
        </a:p>
      </dsp:txBody>
      <dsp:txXfrm>
        <a:off x="3682168" y="2102306"/>
        <a:ext cx="1583233" cy="9499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B8ABAE74-E893-42B8-B7B4-6F916CD0D2C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18</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21021128@geu.ac.in</dc:creator>
  <cp:lastModifiedBy>Utkarsh Pant</cp:lastModifiedBy>
  <cp:revision>16</cp:revision>
  <dcterms:created xsi:type="dcterms:W3CDTF">2023-01-22T11:17:00Z</dcterms:created>
  <dcterms:modified xsi:type="dcterms:W3CDTF">2023-01-28T15:52:00Z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